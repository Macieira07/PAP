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304CB" w14:textId="76EACCDE" w:rsidR="009C2726" w:rsidRDefault="009C2726">
      <w:pPr>
        <w:pStyle w:val="SemEspaamento"/>
        <w:rPr>
          <w:sz w:val="2"/>
        </w:rPr>
      </w:pPr>
    </w:p>
    <w:sdt>
      <w:sdtPr>
        <w:rPr>
          <w:rFonts w:eastAsiaTheme="minorHAnsi"/>
          <w:sz w:val="2"/>
          <w:lang w:eastAsia="en-US"/>
        </w:rPr>
        <w:id w:val="-1551913404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AED34A2" w14:textId="15CB0080" w:rsidR="009C2726" w:rsidRDefault="009C2726" w:rsidP="009C2726">
          <w:pPr>
            <w:pStyle w:val="SemEspaamento"/>
            <w:rPr>
              <w:sz w:val="2"/>
            </w:rPr>
          </w:pPr>
        </w:p>
        <w:p w14:paraId="1908DEA1" w14:textId="5C42A7E1" w:rsidR="009C2726" w:rsidRDefault="009C2726" w:rsidP="009C2726"/>
        <w:p w14:paraId="23FF3780" w14:textId="050A8D7C" w:rsidR="009C2726" w:rsidRDefault="009C2726" w:rsidP="009C2726"/>
        <w:p w14:paraId="1052ACFB" w14:textId="77777777" w:rsidR="009C2726" w:rsidRDefault="009C2726" w:rsidP="009C2726">
          <w:pPr>
            <w:spacing w:before="113" w:after="113"/>
            <w:ind w:left="-57"/>
            <w:jc w:val="center"/>
            <w:rPr>
              <w:b/>
              <w:bCs/>
              <w:smallCaps/>
              <w:sz w:val="72"/>
              <w:szCs w:val="72"/>
            </w:rPr>
          </w:pPr>
          <w:r>
            <w:rPr>
              <w:b/>
              <w:bCs/>
              <w:smallCaps/>
              <w:sz w:val="72"/>
              <w:szCs w:val="72"/>
            </w:rPr>
            <w:t xml:space="preserve">Relatório Final </w:t>
          </w:r>
        </w:p>
        <w:p w14:paraId="49F8B20E" w14:textId="77777777" w:rsidR="009C2726" w:rsidRDefault="009C2726" w:rsidP="009C2726">
          <w:pPr>
            <w:spacing w:before="113" w:after="113"/>
            <w:ind w:left="-57"/>
            <w:jc w:val="center"/>
            <w:rPr>
              <w:b/>
              <w:bCs/>
              <w:smallCaps/>
              <w:sz w:val="72"/>
              <w:szCs w:val="72"/>
            </w:rPr>
          </w:pPr>
          <w:r>
            <w:rPr>
              <w:b/>
              <w:bCs/>
              <w:smallCaps/>
              <w:sz w:val="72"/>
              <w:szCs w:val="72"/>
            </w:rPr>
            <w:t>da</w:t>
          </w:r>
          <w:r w:rsidRPr="009C2726">
            <w:rPr>
              <w:b/>
              <w:bCs/>
              <w:smallCaps/>
              <w:sz w:val="72"/>
              <w:szCs w:val="72"/>
            </w:rPr>
            <w:t xml:space="preserve"> </w:t>
          </w:r>
        </w:p>
        <w:p w14:paraId="7CF7F469" w14:textId="64D3AC5C" w:rsidR="009C2726" w:rsidRDefault="009C2726" w:rsidP="009C2726">
          <w:pPr>
            <w:spacing w:before="113" w:after="113"/>
            <w:ind w:left="-57"/>
            <w:jc w:val="center"/>
            <w:rPr>
              <w:b/>
              <w:bCs/>
              <w:smallCaps/>
              <w:sz w:val="72"/>
              <w:szCs w:val="72"/>
            </w:rPr>
          </w:pPr>
          <w:r>
            <w:rPr>
              <w:b/>
              <w:bCs/>
              <w:smallCaps/>
              <w:sz w:val="72"/>
              <w:szCs w:val="72"/>
            </w:rPr>
            <w:t>Prova de Aptidão Profissional</w:t>
          </w:r>
        </w:p>
        <w:tbl>
          <w:tblPr>
            <w:tblW w:w="0" w:type="auto"/>
            <w:tblInd w:w="170" w:type="dxa"/>
            <w:tblLayout w:type="fixed"/>
            <w:tblCellMar>
              <w:top w:w="170" w:type="dxa"/>
              <w:left w:w="170" w:type="dxa"/>
              <w:bottom w:w="170" w:type="dxa"/>
              <w:right w:w="170" w:type="dxa"/>
            </w:tblCellMar>
            <w:tblLook w:val="0000" w:firstRow="0" w:lastRow="0" w:firstColumn="0" w:lastColumn="0" w:noHBand="0" w:noVBand="0"/>
          </w:tblPr>
          <w:tblGrid>
            <w:gridCol w:w="9638"/>
          </w:tblGrid>
          <w:tr w:rsidR="009C2726" w14:paraId="5DE1B244" w14:textId="77777777" w:rsidTr="009C2726">
            <w:tc>
              <w:tcPr>
                <w:tcW w:w="9638" w:type="dxa"/>
                <w:shd w:val="clear" w:color="auto" w:fill="auto"/>
              </w:tcPr>
              <w:p w14:paraId="487C269A" w14:textId="2AC6FA14" w:rsidR="009C2726" w:rsidRDefault="002B10FD" w:rsidP="00FF3256">
                <w:pPr>
                  <w:jc w:val="center"/>
                  <w:rPr>
                    <w:b/>
                    <w:bCs/>
                    <w:i/>
                    <w:iCs/>
                    <w:sz w:val="44"/>
                    <w:szCs w:val="44"/>
                  </w:rPr>
                </w:pPr>
                <w:r>
                  <w:rPr>
                    <w:b/>
                    <w:bCs/>
                    <w:i/>
                    <w:iCs/>
                    <w:sz w:val="44"/>
                    <w:szCs w:val="44"/>
                  </w:rPr>
                  <w:t>Site de Alojamento Local</w:t>
                </w:r>
                <w:r w:rsidR="009C2726">
                  <w:rPr>
                    <w:b/>
                    <w:bCs/>
                    <w:i/>
                    <w:iCs/>
                    <w:sz w:val="44"/>
                    <w:szCs w:val="44"/>
                  </w:rPr>
                  <w:t xml:space="preserve"> </w:t>
                </w:r>
                <w:r>
                  <w:rPr>
                    <w:b/>
                    <w:bCs/>
                    <w:i/>
                    <w:iCs/>
                    <w:sz w:val="44"/>
                    <w:szCs w:val="44"/>
                  </w:rPr>
                  <w:t>–</w:t>
                </w:r>
                <w:r w:rsidR="009C2726">
                  <w:rPr>
                    <w:b/>
                    <w:bCs/>
                    <w:i/>
                    <w:iCs/>
                    <w:sz w:val="44"/>
                    <w:szCs w:val="44"/>
                  </w:rPr>
                  <w:t xml:space="preserve"> </w:t>
                </w:r>
                <w:r>
                  <w:rPr>
                    <w:b/>
                    <w:bCs/>
                    <w:i/>
                    <w:iCs/>
                    <w:sz w:val="44"/>
                    <w:szCs w:val="44"/>
                  </w:rPr>
                  <w:t>Quinta Flores</w:t>
                </w:r>
              </w:p>
            </w:tc>
          </w:tr>
        </w:tbl>
        <w:p w14:paraId="3680D01E" w14:textId="77777777" w:rsidR="009C2726" w:rsidRDefault="009C2726" w:rsidP="009C2726">
          <w:pPr>
            <w:jc w:val="center"/>
            <w:rPr>
              <w:b/>
              <w:bCs/>
              <w:smallCaps/>
              <w:sz w:val="56"/>
              <w:szCs w:val="56"/>
            </w:rPr>
          </w:pPr>
        </w:p>
        <w:p w14:paraId="06BCDA94" w14:textId="46D65345" w:rsidR="009C2726" w:rsidRDefault="002B10FD" w:rsidP="009C2726">
          <w:pPr>
            <w:jc w:val="center"/>
            <w:rPr>
              <w:b/>
              <w:bCs/>
              <w:smallCaps/>
              <w:sz w:val="56"/>
              <w:szCs w:val="56"/>
            </w:rPr>
          </w:pPr>
          <w:r>
            <w:rPr>
              <w:b/>
              <w:bCs/>
              <w:smallCaps/>
              <w:sz w:val="56"/>
              <w:szCs w:val="56"/>
            </w:rPr>
            <w:t>David Flores Macieira</w:t>
          </w:r>
        </w:p>
        <w:p w14:paraId="1035498A" w14:textId="77777777" w:rsidR="00E74C67" w:rsidRDefault="00E74C67" w:rsidP="00E74C67">
          <w:pPr>
            <w:pStyle w:val="Standard"/>
            <w:jc w:val="center"/>
            <w:rPr>
              <w:rFonts w:asciiTheme="minorHAnsi" w:hAnsiTheme="minorHAnsi" w:cstheme="minorHAnsi"/>
              <w:b/>
              <w:bCs/>
              <w:smallCaps/>
              <w:sz w:val="40"/>
              <w:szCs w:val="40"/>
            </w:rPr>
          </w:pPr>
        </w:p>
        <w:p w14:paraId="6752F00C" w14:textId="77777777" w:rsidR="00E74C67" w:rsidRDefault="00E74C67" w:rsidP="00E74C67">
          <w:pPr>
            <w:pStyle w:val="Standard"/>
            <w:jc w:val="center"/>
            <w:rPr>
              <w:rFonts w:asciiTheme="minorHAnsi" w:hAnsiTheme="minorHAnsi" w:cstheme="minorHAnsi"/>
              <w:b/>
              <w:bCs/>
              <w:smallCaps/>
              <w:sz w:val="40"/>
              <w:szCs w:val="40"/>
            </w:rPr>
          </w:pPr>
        </w:p>
        <w:p w14:paraId="0146A04E" w14:textId="5A4FCB8B" w:rsidR="00E74C67" w:rsidRPr="00E74C67" w:rsidRDefault="00E74C67" w:rsidP="00E74C67">
          <w:pPr>
            <w:pStyle w:val="Standard"/>
            <w:jc w:val="center"/>
            <w:rPr>
              <w:rFonts w:asciiTheme="minorHAnsi" w:hAnsiTheme="minorHAnsi" w:cstheme="minorHAnsi"/>
              <w:b/>
              <w:bCs/>
              <w:smallCaps/>
              <w:sz w:val="40"/>
              <w:szCs w:val="40"/>
            </w:rPr>
          </w:pPr>
          <w:r w:rsidRPr="00E74C67">
            <w:rPr>
              <w:rFonts w:asciiTheme="minorHAnsi" w:hAnsiTheme="minorHAnsi" w:cstheme="minorHAnsi"/>
              <w:b/>
              <w:bCs/>
              <w:smallCaps/>
              <w:sz w:val="40"/>
              <w:szCs w:val="40"/>
            </w:rPr>
            <w:t>Curso Profissional</w:t>
          </w:r>
        </w:p>
        <w:p w14:paraId="6EC1F9E2" w14:textId="049386D2" w:rsidR="00E22D10" w:rsidRDefault="005F058A" w:rsidP="00E22D10">
          <w:pPr>
            <w:jc w:val="center"/>
            <w:rPr>
              <w:rFonts w:cstheme="minorHAnsi"/>
              <w:b/>
              <w:bCs/>
              <w:smallCaps/>
              <w:sz w:val="40"/>
              <w:szCs w:val="40"/>
            </w:rPr>
          </w:pPr>
          <w:r>
            <w:rPr>
              <w:rFonts w:cstheme="minorHAnsi"/>
              <w:b/>
              <w:bCs/>
              <w:smallCaps/>
              <w:sz w:val="40"/>
              <w:szCs w:val="40"/>
            </w:rPr>
            <w:t>Técnico de Gestão e Programação de Sistemas Informáticos</w:t>
          </w:r>
        </w:p>
        <w:p w14:paraId="0506BE5F" w14:textId="02885AD4" w:rsidR="00E22D10" w:rsidRDefault="00E22D10" w:rsidP="00E22D10">
          <w:pPr>
            <w:jc w:val="center"/>
            <w:rPr>
              <w:b/>
              <w:bCs/>
              <w:smallCaps/>
              <w:sz w:val="44"/>
              <w:szCs w:val="44"/>
            </w:rPr>
          </w:pPr>
          <w:r>
            <w:rPr>
              <w:b/>
              <w:bCs/>
              <w:smallCaps/>
              <w:sz w:val="44"/>
              <w:szCs w:val="44"/>
            </w:rPr>
            <w:t xml:space="preserve">12º </w:t>
          </w:r>
          <w:r w:rsidR="005F058A">
            <w:rPr>
              <w:b/>
              <w:bCs/>
              <w:smallCaps/>
              <w:sz w:val="44"/>
              <w:szCs w:val="44"/>
            </w:rPr>
            <w:t>M</w:t>
          </w:r>
        </w:p>
        <w:p w14:paraId="6B44ED94" w14:textId="77777777" w:rsidR="00E353F8" w:rsidRDefault="00E353F8" w:rsidP="00E353F8">
          <w:pPr>
            <w:pStyle w:val="SemEspaamento"/>
            <w:jc w:val="center"/>
            <w:rPr>
              <w:color w:val="000000" w:themeColor="text1"/>
              <w:sz w:val="36"/>
              <w:szCs w:val="36"/>
            </w:rPr>
          </w:pPr>
        </w:p>
        <w:p w14:paraId="211A55D3" w14:textId="77777777" w:rsidR="00E353F8" w:rsidRDefault="00E353F8" w:rsidP="00E353F8">
          <w:pPr>
            <w:pStyle w:val="SemEspaamento"/>
            <w:jc w:val="center"/>
            <w:rPr>
              <w:color w:val="000000" w:themeColor="text1"/>
              <w:sz w:val="36"/>
              <w:szCs w:val="36"/>
            </w:rPr>
          </w:pPr>
        </w:p>
        <w:p w14:paraId="3D9C5CA9" w14:textId="632902AC" w:rsidR="00E74C67" w:rsidRDefault="005F058A" w:rsidP="00E353F8">
          <w:pPr>
            <w:pStyle w:val="SemEspaamento"/>
            <w:jc w:val="center"/>
          </w:pPr>
          <w:r>
            <w:rPr>
              <w:color w:val="000000" w:themeColor="text1"/>
              <w:sz w:val="36"/>
              <w:szCs w:val="36"/>
            </w:rPr>
            <w:t>2024</w:t>
          </w:r>
          <w:r w:rsidR="00E353F8">
            <w:rPr>
              <w:color w:val="000000" w:themeColor="text1"/>
              <w:sz w:val="36"/>
              <w:szCs w:val="36"/>
            </w:rPr>
            <w:t>/</w:t>
          </w:r>
          <w:r>
            <w:rPr>
              <w:color w:val="000000" w:themeColor="text1"/>
              <w:sz w:val="36"/>
              <w:szCs w:val="36"/>
            </w:rPr>
            <w:t>2025</w:t>
          </w:r>
        </w:p>
        <w:p w14:paraId="4ECE3B95" w14:textId="1FE2D29B" w:rsidR="003E54D4" w:rsidRPr="00912AF5" w:rsidRDefault="00000000" w:rsidP="00912AF5">
          <w:pPr>
            <w:spacing w:after="160" w:line="259" w:lineRule="auto"/>
          </w:pPr>
        </w:p>
      </w:sdtContent>
    </w:sdt>
    <w:p w14:paraId="0EA58686" w14:textId="16B91C26" w:rsidR="00E74C67" w:rsidRPr="003E54D4" w:rsidRDefault="00356993" w:rsidP="003E54D4">
      <w:pPr>
        <w:tabs>
          <w:tab w:val="center" w:pos="4963"/>
        </w:tabs>
        <w:rPr>
          <w:rFonts w:ascii="Garamond" w:eastAsia="Calibri" w:hAnsi="Garamond"/>
          <w:sz w:val="16"/>
          <w:szCs w:val="24"/>
        </w:rPr>
        <w:sectPr w:rsidR="00E74C67" w:rsidRPr="003E54D4" w:rsidSect="003E54D4">
          <w:headerReference w:type="default" r:id="rId11"/>
          <w:footerReference w:type="even" r:id="rId12"/>
          <w:footerReference w:type="default" r:id="rId13"/>
          <w:headerReference w:type="first" r:id="rId14"/>
          <w:type w:val="continuous"/>
          <w:pgSz w:w="11906" w:h="16838" w:code="9"/>
          <w:pgMar w:top="1701" w:right="851" w:bottom="1134" w:left="1128" w:header="1559" w:footer="454" w:gutter="0"/>
          <w:pgNumType w:start="0"/>
          <w:cols w:space="708"/>
          <w:titlePg/>
          <w:docGrid w:linePitch="360"/>
        </w:sectPr>
      </w:pPr>
      <w:r>
        <w:rPr>
          <w:rFonts w:ascii="Garamond" w:eastAsia="Calibri" w:hAnsi="Garamond"/>
          <w:noProof/>
          <w:sz w:val="16"/>
          <w:szCs w:val="24"/>
          <w:lang w:val="en-US"/>
        </w:rPr>
        <w:drawing>
          <wp:anchor distT="0" distB="0" distL="114300" distR="114300" simplePos="0" relativeHeight="251725824" behindDoc="0" locked="0" layoutInCell="1" allowOverlap="1" wp14:anchorId="2066111A" wp14:editId="477AD922">
            <wp:simplePos x="0" y="0"/>
            <wp:positionH relativeFrom="margin">
              <wp:posOffset>760095</wp:posOffset>
            </wp:positionH>
            <wp:positionV relativeFrom="paragraph">
              <wp:posOffset>304165</wp:posOffset>
            </wp:positionV>
            <wp:extent cx="4777105" cy="480060"/>
            <wp:effectExtent l="0" t="0" r="444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4D4">
        <w:rPr>
          <w:rFonts w:ascii="Garamond" w:eastAsia="Calibri" w:hAnsi="Garamond"/>
          <w:sz w:val="16"/>
          <w:szCs w:val="24"/>
        </w:rPr>
        <w:tab/>
      </w:r>
    </w:p>
    <w:p w14:paraId="59C42C3A" w14:textId="77777777" w:rsidR="00E74C67" w:rsidRDefault="00E74C67" w:rsidP="00E74C67">
      <w:pPr>
        <w:spacing w:before="113" w:after="113"/>
        <w:ind w:left="-57"/>
        <w:jc w:val="center"/>
        <w:rPr>
          <w:b/>
          <w:bCs/>
          <w:smallCaps/>
          <w:sz w:val="72"/>
          <w:szCs w:val="72"/>
        </w:rPr>
      </w:pPr>
      <w:r>
        <w:rPr>
          <w:b/>
          <w:bCs/>
          <w:smallCaps/>
          <w:sz w:val="72"/>
          <w:szCs w:val="72"/>
        </w:rPr>
        <w:lastRenderedPageBreak/>
        <w:t xml:space="preserve">Relatório Final </w:t>
      </w:r>
    </w:p>
    <w:p w14:paraId="55E187E2" w14:textId="77777777" w:rsidR="00E74C67" w:rsidRDefault="00E74C67" w:rsidP="00E74C67">
      <w:pPr>
        <w:spacing w:before="113" w:after="113"/>
        <w:ind w:left="-57"/>
        <w:jc w:val="center"/>
        <w:rPr>
          <w:b/>
          <w:bCs/>
          <w:smallCaps/>
          <w:sz w:val="72"/>
          <w:szCs w:val="72"/>
        </w:rPr>
      </w:pPr>
      <w:r>
        <w:rPr>
          <w:b/>
          <w:bCs/>
          <w:smallCaps/>
          <w:sz w:val="72"/>
          <w:szCs w:val="72"/>
        </w:rPr>
        <w:t>da</w:t>
      </w:r>
      <w:r w:rsidRPr="009C2726">
        <w:rPr>
          <w:b/>
          <w:bCs/>
          <w:smallCaps/>
          <w:sz w:val="72"/>
          <w:szCs w:val="72"/>
        </w:rPr>
        <w:t xml:space="preserve"> </w:t>
      </w:r>
    </w:p>
    <w:p w14:paraId="4826C8A3" w14:textId="77777777" w:rsidR="00E74C67" w:rsidRDefault="00E74C67" w:rsidP="00E74C67">
      <w:pPr>
        <w:spacing w:before="113" w:after="113"/>
        <w:ind w:left="-57"/>
        <w:jc w:val="center"/>
        <w:rPr>
          <w:b/>
          <w:bCs/>
          <w:smallCaps/>
          <w:sz w:val="72"/>
          <w:szCs w:val="72"/>
        </w:rPr>
      </w:pPr>
      <w:r>
        <w:rPr>
          <w:b/>
          <w:bCs/>
          <w:smallCaps/>
          <w:sz w:val="72"/>
          <w:szCs w:val="72"/>
        </w:rPr>
        <w:t>Prova de Aptidão Profissional</w:t>
      </w:r>
    </w:p>
    <w:tbl>
      <w:tblPr>
        <w:tblW w:w="0" w:type="auto"/>
        <w:tblInd w:w="17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  <w:tblLook w:val="0000" w:firstRow="0" w:lastRow="0" w:firstColumn="0" w:lastColumn="0" w:noHBand="0" w:noVBand="0"/>
      </w:tblPr>
      <w:tblGrid>
        <w:gridCol w:w="9638"/>
      </w:tblGrid>
      <w:tr w:rsidR="00E74C67" w14:paraId="7DE5F8C9" w14:textId="77777777" w:rsidTr="00FF3256">
        <w:tc>
          <w:tcPr>
            <w:tcW w:w="9638" w:type="dxa"/>
            <w:shd w:val="clear" w:color="auto" w:fill="auto"/>
          </w:tcPr>
          <w:p w14:paraId="12EBDF66" w14:textId="0D1AFFF7" w:rsidR="00E74C67" w:rsidRDefault="002B10FD" w:rsidP="00FF3256">
            <w:pPr>
              <w:jc w:val="center"/>
              <w:rPr>
                <w:b/>
                <w:bCs/>
                <w:i/>
                <w:iCs/>
                <w:sz w:val="44"/>
                <w:szCs w:val="44"/>
              </w:rPr>
            </w:pPr>
            <w:r>
              <w:rPr>
                <w:b/>
                <w:bCs/>
                <w:i/>
                <w:iCs/>
                <w:sz w:val="44"/>
                <w:szCs w:val="44"/>
              </w:rPr>
              <w:t>Site de Alojamento Local</w:t>
            </w:r>
            <w:r w:rsidR="00E74C67">
              <w:rPr>
                <w:b/>
                <w:bCs/>
                <w:i/>
                <w:iCs/>
                <w:sz w:val="44"/>
                <w:szCs w:val="44"/>
              </w:rPr>
              <w:t xml:space="preserve"> </w:t>
            </w:r>
            <w:r>
              <w:rPr>
                <w:b/>
                <w:bCs/>
                <w:i/>
                <w:iCs/>
                <w:sz w:val="44"/>
                <w:szCs w:val="44"/>
              </w:rPr>
              <w:t>–</w:t>
            </w:r>
            <w:r w:rsidR="00E74C67">
              <w:rPr>
                <w:b/>
                <w:bCs/>
                <w:i/>
                <w:iCs/>
                <w:sz w:val="44"/>
                <w:szCs w:val="44"/>
              </w:rPr>
              <w:t xml:space="preserve"> </w:t>
            </w:r>
            <w:r>
              <w:rPr>
                <w:b/>
                <w:bCs/>
                <w:i/>
                <w:iCs/>
                <w:sz w:val="44"/>
                <w:szCs w:val="44"/>
              </w:rPr>
              <w:t>Quinta Flores</w:t>
            </w:r>
          </w:p>
        </w:tc>
      </w:tr>
    </w:tbl>
    <w:p w14:paraId="6800B9E3" w14:textId="77777777" w:rsidR="00E74C67" w:rsidRDefault="00E74C67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7EE838FD" w14:textId="77777777" w:rsidR="00E74C67" w:rsidRDefault="00E74C67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59D4B337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4FEC3AEB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349D1F77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0ACCE6C2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373210A0" w14:textId="77777777" w:rsidR="005B4495" w:rsidRDefault="005B4495" w:rsidP="005B4495">
      <w:pPr>
        <w:jc w:val="center"/>
        <w:rPr>
          <w:smallCaps/>
          <w:sz w:val="40"/>
          <w:szCs w:val="40"/>
        </w:rPr>
      </w:pPr>
      <w:r>
        <w:rPr>
          <w:smallCaps/>
          <w:sz w:val="40"/>
          <w:szCs w:val="40"/>
        </w:rPr>
        <w:t>Aluno</w:t>
      </w:r>
    </w:p>
    <w:p w14:paraId="16B48A6B" w14:textId="77777777" w:rsidR="005B4495" w:rsidRDefault="005B4495" w:rsidP="005B4495">
      <w:pPr>
        <w:spacing w:after="0" w:line="240" w:lineRule="auto"/>
        <w:jc w:val="center"/>
        <w:rPr>
          <w:smallCaps/>
          <w:sz w:val="40"/>
          <w:szCs w:val="40"/>
        </w:rPr>
      </w:pPr>
      <w:r>
        <w:rPr>
          <w:smallCaps/>
          <w:sz w:val="40"/>
          <w:szCs w:val="40"/>
        </w:rPr>
        <w:t>__________________________</w:t>
      </w:r>
    </w:p>
    <w:p w14:paraId="272ED881" w14:textId="385D3090" w:rsidR="005B4495" w:rsidRDefault="005B4495" w:rsidP="005B4495">
      <w:pPr>
        <w:jc w:val="center"/>
        <w:rPr>
          <w:i/>
          <w:iCs/>
        </w:rPr>
      </w:pPr>
      <w:r>
        <w:rPr>
          <w:i/>
          <w:iCs/>
        </w:rPr>
        <w:t>(</w:t>
      </w:r>
      <w:r w:rsidR="007E1D50">
        <w:rPr>
          <w:i/>
          <w:iCs/>
        </w:rPr>
        <w:t>David Macieira</w:t>
      </w:r>
      <w:r>
        <w:rPr>
          <w:i/>
          <w:iCs/>
        </w:rPr>
        <w:t>)</w:t>
      </w:r>
    </w:p>
    <w:p w14:paraId="4B349817" w14:textId="77777777" w:rsidR="005B4495" w:rsidRDefault="005B4495" w:rsidP="005B4495">
      <w:pPr>
        <w:jc w:val="center"/>
        <w:rPr>
          <w:smallCaps/>
          <w:sz w:val="40"/>
          <w:szCs w:val="40"/>
        </w:rPr>
      </w:pPr>
    </w:p>
    <w:p w14:paraId="3BBB9248" w14:textId="77777777" w:rsidR="005B4495" w:rsidRDefault="005B4495" w:rsidP="005B4495">
      <w:pPr>
        <w:jc w:val="center"/>
        <w:rPr>
          <w:smallCaps/>
          <w:sz w:val="40"/>
          <w:szCs w:val="40"/>
        </w:rPr>
      </w:pPr>
    </w:p>
    <w:p w14:paraId="25E7AB86" w14:textId="77777777" w:rsidR="005B4495" w:rsidRDefault="005B4495" w:rsidP="005B4495">
      <w:pPr>
        <w:jc w:val="center"/>
        <w:rPr>
          <w:smallCaps/>
          <w:sz w:val="40"/>
          <w:szCs w:val="40"/>
        </w:rPr>
      </w:pPr>
      <w:r>
        <w:rPr>
          <w:smallCaps/>
          <w:sz w:val="40"/>
          <w:szCs w:val="40"/>
        </w:rPr>
        <w:t>Professor Orientador</w:t>
      </w:r>
    </w:p>
    <w:p w14:paraId="43AC0594" w14:textId="77777777" w:rsidR="005B4495" w:rsidRDefault="005B4495" w:rsidP="005B4495">
      <w:pPr>
        <w:spacing w:after="0" w:line="240" w:lineRule="auto"/>
        <w:jc w:val="center"/>
        <w:rPr>
          <w:smallCaps/>
          <w:sz w:val="40"/>
          <w:szCs w:val="40"/>
        </w:rPr>
      </w:pPr>
      <w:r>
        <w:rPr>
          <w:smallCaps/>
          <w:sz w:val="40"/>
          <w:szCs w:val="40"/>
        </w:rPr>
        <w:t>_________________________</w:t>
      </w:r>
    </w:p>
    <w:p w14:paraId="395EC6B3" w14:textId="6A6437A8" w:rsidR="005B4495" w:rsidRDefault="005B4495" w:rsidP="005B4495">
      <w:pPr>
        <w:jc w:val="center"/>
        <w:rPr>
          <w:i/>
          <w:iCs/>
        </w:rPr>
      </w:pPr>
      <w:r>
        <w:rPr>
          <w:i/>
          <w:iCs/>
        </w:rPr>
        <w:t>(</w:t>
      </w:r>
      <w:r w:rsidR="007E1D50">
        <w:rPr>
          <w:i/>
          <w:iCs/>
        </w:rPr>
        <w:t>Fernanda Santos</w:t>
      </w:r>
      <w:r>
        <w:rPr>
          <w:i/>
          <w:iCs/>
        </w:rPr>
        <w:t>)</w:t>
      </w:r>
    </w:p>
    <w:p w14:paraId="71BD61BD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095B7185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141EB77D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2154A494" w14:textId="6B669EF5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1BB795FB" w14:textId="60D43602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4B3F9034" w14:textId="2D00ABC4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7FC803A8" w14:textId="77777777" w:rsidR="00E353F8" w:rsidRDefault="00E353F8" w:rsidP="00E353F8">
      <w:pPr>
        <w:pStyle w:val="SemEspaamento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Póvoa de Varzim </w:t>
      </w:r>
    </w:p>
    <w:p w14:paraId="608BFF11" w14:textId="78BD359F" w:rsidR="005B4495" w:rsidRDefault="00E353F8" w:rsidP="00E353F8">
      <w:pPr>
        <w:pStyle w:val="SemEspaamento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Junho </w:t>
      </w:r>
      <w:r w:rsidR="005F058A">
        <w:rPr>
          <w:color w:val="000000" w:themeColor="text1"/>
          <w:sz w:val="36"/>
          <w:szCs w:val="36"/>
        </w:rPr>
        <w:t>2025</w:t>
      </w:r>
    </w:p>
    <w:p w14:paraId="53F32798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045A2D83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  <w:sectPr w:rsidR="005B4495" w:rsidSect="009C2726">
          <w:headerReference w:type="first" r:id="rId16"/>
          <w:footerReference w:type="first" r:id="rId17"/>
          <w:pgSz w:w="11906" w:h="16838" w:code="9"/>
          <w:pgMar w:top="1701" w:right="851" w:bottom="1134" w:left="1128" w:header="1559" w:footer="454" w:gutter="0"/>
          <w:pgNumType w:start="0"/>
          <w:cols w:space="708"/>
          <w:formProt w:val="0"/>
          <w:titlePg/>
          <w:docGrid w:linePitch="360"/>
        </w:sectPr>
      </w:pPr>
    </w:p>
    <w:p w14:paraId="3242D7BF" w14:textId="239EF2CB" w:rsidR="005B4495" w:rsidRPr="005B4495" w:rsidRDefault="005B4495" w:rsidP="007167BD">
      <w:pPr>
        <w:spacing w:after="0" w:line="240" w:lineRule="auto"/>
        <w:rPr>
          <w:rFonts w:eastAsia="Calibri" w:cstheme="minorHAnsi"/>
          <w:b/>
          <w:sz w:val="28"/>
          <w:szCs w:val="28"/>
        </w:rPr>
      </w:pPr>
      <w:r w:rsidRPr="005B4495">
        <w:rPr>
          <w:rFonts w:eastAsia="Calibri" w:cstheme="minorHAnsi"/>
          <w:b/>
          <w:sz w:val="28"/>
          <w:szCs w:val="28"/>
        </w:rPr>
        <w:lastRenderedPageBreak/>
        <w:t>Índice</w:t>
      </w:r>
    </w:p>
    <w:p w14:paraId="495B98F2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5A075E98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51A55128" w14:textId="77777777" w:rsidR="005B4495" w:rsidRDefault="005B4495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</w:pPr>
    </w:p>
    <w:p w14:paraId="56C9798A" w14:textId="77777777" w:rsidR="00356993" w:rsidRDefault="00B46EB1">
      <w:pPr>
        <w:pStyle w:val="ndice1"/>
        <w:tabs>
          <w:tab w:val="left" w:pos="440"/>
          <w:tab w:val="right" w:leader="dot" w:pos="9917"/>
        </w:tabs>
        <w:rPr>
          <w:rFonts w:eastAsiaTheme="minorEastAsia"/>
          <w:noProof/>
          <w:lang w:eastAsia="pt-PT"/>
        </w:rPr>
      </w:pPr>
      <w:r>
        <w:rPr>
          <w:rFonts w:ascii="Garamond" w:eastAsia="Calibri" w:hAnsi="Garamond"/>
          <w:b/>
          <w:caps/>
          <w:sz w:val="16"/>
          <w:szCs w:val="24"/>
        </w:rPr>
        <w:fldChar w:fldCharType="begin"/>
      </w:r>
      <w:r>
        <w:rPr>
          <w:rFonts w:ascii="Garamond" w:eastAsia="Calibri" w:hAnsi="Garamond"/>
          <w:b/>
          <w:caps/>
          <w:sz w:val="16"/>
          <w:szCs w:val="24"/>
        </w:rPr>
        <w:instrText xml:space="preserve"> TOC \h \z \t "Título;1;Subtítulo;2" </w:instrText>
      </w:r>
      <w:r>
        <w:rPr>
          <w:rFonts w:ascii="Garamond" w:eastAsia="Calibri" w:hAnsi="Garamond"/>
          <w:b/>
          <w:caps/>
          <w:sz w:val="16"/>
          <w:szCs w:val="24"/>
        </w:rPr>
        <w:fldChar w:fldCharType="separate"/>
      </w:r>
      <w:hyperlink w:anchor="_Toc472021462" w:history="1">
        <w:r w:rsidR="00356993" w:rsidRPr="00A41DFE">
          <w:rPr>
            <w:rStyle w:val="Hiperligao"/>
            <w:noProof/>
          </w:rPr>
          <w:t>1.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noProof/>
          </w:rPr>
          <w:t>Introdução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_Toc472021462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1</w:t>
        </w:r>
        <w:r w:rsidR="00356993">
          <w:rPr>
            <w:noProof/>
            <w:webHidden/>
          </w:rPr>
          <w:fldChar w:fldCharType="end"/>
        </w:r>
      </w:hyperlink>
    </w:p>
    <w:p w14:paraId="0A48806C" w14:textId="77777777" w:rsidR="00356993" w:rsidRDefault="00000000">
      <w:pPr>
        <w:pStyle w:val="ndice1"/>
        <w:tabs>
          <w:tab w:val="left" w:pos="44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63" w:history="1">
        <w:r w:rsidR="00356993" w:rsidRPr="00A41DFE">
          <w:rPr>
            <w:rStyle w:val="Hiperligao"/>
            <w:noProof/>
          </w:rPr>
          <w:t>2.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noProof/>
          </w:rPr>
          <w:t>Apresentação dos intervenientes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_Toc472021463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2</w:t>
        </w:r>
        <w:r w:rsidR="00356993">
          <w:rPr>
            <w:noProof/>
            <w:webHidden/>
          </w:rPr>
          <w:fldChar w:fldCharType="end"/>
        </w:r>
      </w:hyperlink>
    </w:p>
    <w:p w14:paraId="1A73682F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64" w:history="1">
        <w:r w:rsidR="00356993" w:rsidRPr="00A41DFE">
          <w:rPr>
            <w:rStyle w:val="Hiperligao"/>
            <w:rFonts w:cstheme="majorHAnsi"/>
            <w:noProof/>
          </w:rPr>
          <w:t>2.1.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Apresentação do aluno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_Toc472021464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2</w:t>
        </w:r>
        <w:r w:rsidR="00356993">
          <w:rPr>
            <w:noProof/>
            <w:webHidden/>
          </w:rPr>
          <w:fldChar w:fldCharType="end"/>
        </w:r>
      </w:hyperlink>
    </w:p>
    <w:p w14:paraId="58708859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65" w:history="1">
        <w:r w:rsidR="00356993" w:rsidRPr="00A41DFE">
          <w:rPr>
            <w:rStyle w:val="Hiperligao"/>
            <w:rFonts w:cstheme="majorHAnsi"/>
            <w:noProof/>
          </w:rPr>
          <w:t>2.2.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Apresentação do(s) Orientador(es) da PAP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_Toc472021465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2</w:t>
        </w:r>
        <w:r w:rsidR="00356993">
          <w:rPr>
            <w:noProof/>
            <w:webHidden/>
          </w:rPr>
          <w:fldChar w:fldCharType="end"/>
        </w:r>
      </w:hyperlink>
    </w:p>
    <w:p w14:paraId="702B9DCA" w14:textId="77777777" w:rsidR="00356993" w:rsidRDefault="00000000">
      <w:pPr>
        <w:pStyle w:val="ndice1"/>
        <w:tabs>
          <w:tab w:val="left" w:pos="44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66" w:history="1">
        <w:r w:rsidR="00356993" w:rsidRPr="00A41DFE">
          <w:rPr>
            <w:rStyle w:val="Hiperligao"/>
            <w:noProof/>
          </w:rPr>
          <w:t>3.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noProof/>
          </w:rPr>
          <w:t>Apresentação do Projeto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_Toc472021466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3</w:t>
        </w:r>
        <w:r w:rsidR="00356993">
          <w:rPr>
            <w:noProof/>
            <w:webHidden/>
          </w:rPr>
          <w:fldChar w:fldCharType="end"/>
        </w:r>
      </w:hyperlink>
    </w:p>
    <w:p w14:paraId="545137F5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67" w:history="1">
        <w:r w:rsidR="00356993" w:rsidRPr="00A41DFE">
          <w:rPr>
            <w:rStyle w:val="Hiperligao"/>
            <w:rFonts w:cstheme="majorHAnsi"/>
            <w:noProof/>
          </w:rPr>
          <w:t>3.1.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Escolha do Projeto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_Toc472021467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3</w:t>
        </w:r>
        <w:r w:rsidR="00356993">
          <w:rPr>
            <w:noProof/>
            <w:webHidden/>
          </w:rPr>
          <w:fldChar w:fldCharType="end"/>
        </w:r>
      </w:hyperlink>
    </w:p>
    <w:p w14:paraId="4ADC894C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68" w:history="1">
        <w:r w:rsidR="00356993" w:rsidRPr="00A41DFE">
          <w:rPr>
            <w:rStyle w:val="Hiperligao"/>
            <w:rFonts w:cstheme="majorHAnsi"/>
            <w:noProof/>
          </w:rPr>
          <w:t>3.2.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Objetivos do Projeto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_Toc472021468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3</w:t>
        </w:r>
        <w:r w:rsidR="00356993">
          <w:rPr>
            <w:noProof/>
            <w:webHidden/>
          </w:rPr>
          <w:fldChar w:fldCharType="end"/>
        </w:r>
      </w:hyperlink>
    </w:p>
    <w:p w14:paraId="098BF38B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69" w:history="1">
        <w:r w:rsidR="00356993" w:rsidRPr="00A41DFE">
          <w:rPr>
            <w:rStyle w:val="Hiperligao"/>
            <w:rFonts w:cstheme="majorHAnsi"/>
            <w:noProof/>
          </w:rPr>
          <w:t>3.3.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Descrição do Projeto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_Toc472021469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3</w:t>
        </w:r>
        <w:r w:rsidR="00356993">
          <w:rPr>
            <w:noProof/>
            <w:webHidden/>
          </w:rPr>
          <w:fldChar w:fldCharType="end"/>
        </w:r>
      </w:hyperlink>
    </w:p>
    <w:p w14:paraId="590AC12F" w14:textId="77777777" w:rsidR="00356993" w:rsidRDefault="00000000">
      <w:pPr>
        <w:pStyle w:val="ndice1"/>
        <w:tabs>
          <w:tab w:val="left" w:pos="44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0" w:history="1">
        <w:r w:rsidR="00356993" w:rsidRPr="00A41DFE">
          <w:rPr>
            <w:rStyle w:val="Hiperligao"/>
            <w:noProof/>
          </w:rPr>
          <w:t>4.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noProof/>
          </w:rPr>
          <w:t>Desenvolvimento do Projeto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_Toc472021470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5</w:t>
        </w:r>
        <w:r w:rsidR="00356993">
          <w:rPr>
            <w:noProof/>
            <w:webHidden/>
          </w:rPr>
          <w:fldChar w:fldCharType="end"/>
        </w:r>
      </w:hyperlink>
    </w:p>
    <w:p w14:paraId="0CA20FEE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1" w:history="1">
        <w:r w:rsidR="00356993" w:rsidRPr="00A41DFE">
          <w:rPr>
            <w:rStyle w:val="Hiperligao"/>
            <w:rFonts w:cstheme="majorHAnsi"/>
            <w:noProof/>
          </w:rPr>
          <w:t>4.1.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Análise do Problema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_Toc472021471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5</w:t>
        </w:r>
        <w:r w:rsidR="00356993">
          <w:rPr>
            <w:noProof/>
            <w:webHidden/>
          </w:rPr>
          <w:fldChar w:fldCharType="end"/>
        </w:r>
      </w:hyperlink>
    </w:p>
    <w:p w14:paraId="4049C77F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2" w:history="1">
        <w:r w:rsidR="00356993" w:rsidRPr="00A41DFE">
          <w:rPr>
            <w:rStyle w:val="Hiperligao"/>
            <w:rFonts w:cstheme="majorHAnsi"/>
            <w:noProof/>
          </w:rPr>
          <w:t>4.2.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Ferramentas Utilizadas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_Toc472021472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5</w:t>
        </w:r>
        <w:r w:rsidR="00356993">
          <w:rPr>
            <w:noProof/>
            <w:webHidden/>
          </w:rPr>
          <w:fldChar w:fldCharType="end"/>
        </w:r>
      </w:hyperlink>
    </w:p>
    <w:p w14:paraId="69772927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3" w:history="1">
        <w:r w:rsidR="00356993" w:rsidRPr="00A41DFE">
          <w:rPr>
            <w:rStyle w:val="Hiperligao"/>
            <w:rFonts w:cstheme="majorHAnsi"/>
            <w:noProof/>
          </w:rPr>
          <w:t>4.3.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Fases de Desenvolvimento do Projecto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_Toc472021473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5</w:t>
        </w:r>
        <w:r w:rsidR="00356993">
          <w:rPr>
            <w:noProof/>
            <w:webHidden/>
          </w:rPr>
          <w:fldChar w:fldCharType="end"/>
        </w:r>
      </w:hyperlink>
    </w:p>
    <w:p w14:paraId="1B72AB17" w14:textId="77777777" w:rsidR="00356993" w:rsidRDefault="00000000">
      <w:pPr>
        <w:pStyle w:val="ndice1"/>
        <w:tabs>
          <w:tab w:val="left" w:pos="44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4" w:history="1">
        <w:r w:rsidR="00356993" w:rsidRPr="00A41DFE">
          <w:rPr>
            <w:rStyle w:val="Hiperligao"/>
            <w:noProof/>
          </w:rPr>
          <w:t>5.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noProof/>
          </w:rPr>
          <w:t>Apresentação do Produto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_Toc472021474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6</w:t>
        </w:r>
        <w:r w:rsidR="00356993">
          <w:rPr>
            <w:noProof/>
            <w:webHidden/>
          </w:rPr>
          <w:fldChar w:fldCharType="end"/>
        </w:r>
      </w:hyperlink>
    </w:p>
    <w:p w14:paraId="191A56BE" w14:textId="77777777" w:rsidR="00356993" w:rsidRDefault="00000000">
      <w:pPr>
        <w:pStyle w:val="ndice1"/>
        <w:tabs>
          <w:tab w:val="left" w:pos="44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5" w:history="1">
        <w:r w:rsidR="00356993" w:rsidRPr="00A41DFE">
          <w:rPr>
            <w:rStyle w:val="Hiperligao"/>
            <w:noProof/>
          </w:rPr>
          <w:t>6.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noProof/>
          </w:rPr>
          <w:t>Balanço do Projeto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_Toc472021475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7</w:t>
        </w:r>
        <w:r w:rsidR="00356993">
          <w:rPr>
            <w:noProof/>
            <w:webHidden/>
          </w:rPr>
          <w:fldChar w:fldCharType="end"/>
        </w:r>
      </w:hyperlink>
    </w:p>
    <w:p w14:paraId="227E7225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6" w:history="1">
        <w:r w:rsidR="00356993" w:rsidRPr="00A41DFE">
          <w:rPr>
            <w:rStyle w:val="Hiperligao"/>
            <w:rFonts w:cstheme="majorHAnsi"/>
            <w:noProof/>
          </w:rPr>
          <w:t>6.1.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Cumprimento dos Objetivos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_Toc472021476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7</w:t>
        </w:r>
        <w:r w:rsidR="00356993">
          <w:rPr>
            <w:noProof/>
            <w:webHidden/>
          </w:rPr>
          <w:fldChar w:fldCharType="end"/>
        </w:r>
      </w:hyperlink>
    </w:p>
    <w:p w14:paraId="67EDB4FA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7" w:history="1">
        <w:r w:rsidR="00356993" w:rsidRPr="00A41DFE">
          <w:rPr>
            <w:rStyle w:val="Hiperligao"/>
            <w:rFonts w:cstheme="majorHAnsi"/>
            <w:noProof/>
          </w:rPr>
          <w:t>6.2.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Importância do Curso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_Toc472021477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7</w:t>
        </w:r>
        <w:r w:rsidR="00356993">
          <w:rPr>
            <w:noProof/>
            <w:webHidden/>
          </w:rPr>
          <w:fldChar w:fldCharType="end"/>
        </w:r>
      </w:hyperlink>
    </w:p>
    <w:p w14:paraId="2544DC39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8" w:history="1">
        <w:r w:rsidR="00356993" w:rsidRPr="00A41DFE">
          <w:rPr>
            <w:rStyle w:val="Hiperligao"/>
            <w:rFonts w:cstheme="majorHAnsi"/>
            <w:noProof/>
          </w:rPr>
          <w:t>6.3.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Aquisição de Novos Conhecimentos e Competências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_Toc472021478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7</w:t>
        </w:r>
        <w:r w:rsidR="00356993">
          <w:rPr>
            <w:noProof/>
            <w:webHidden/>
          </w:rPr>
          <w:fldChar w:fldCharType="end"/>
        </w:r>
      </w:hyperlink>
    </w:p>
    <w:p w14:paraId="5DC144C8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79" w:history="1">
        <w:r w:rsidR="00356993" w:rsidRPr="00A41DFE">
          <w:rPr>
            <w:rStyle w:val="Hiperligao"/>
            <w:rFonts w:cstheme="majorHAnsi"/>
            <w:noProof/>
          </w:rPr>
          <w:t>6.4.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Expectativas Futuras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_Toc472021479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7</w:t>
        </w:r>
        <w:r w:rsidR="00356993">
          <w:rPr>
            <w:noProof/>
            <w:webHidden/>
          </w:rPr>
          <w:fldChar w:fldCharType="end"/>
        </w:r>
      </w:hyperlink>
    </w:p>
    <w:p w14:paraId="5A7890D6" w14:textId="77777777" w:rsidR="00356993" w:rsidRDefault="00000000">
      <w:pPr>
        <w:pStyle w:val="ndice2"/>
        <w:tabs>
          <w:tab w:val="left" w:pos="88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80" w:history="1">
        <w:r w:rsidR="00356993" w:rsidRPr="00A41DFE">
          <w:rPr>
            <w:rStyle w:val="Hiperligao"/>
            <w:rFonts w:cstheme="majorHAnsi"/>
            <w:noProof/>
          </w:rPr>
          <w:t>6.5.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rFonts w:cstheme="majorHAnsi"/>
            <w:noProof/>
          </w:rPr>
          <w:t>Autoavaliação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_Toc472021480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7</w:t>
        </w:r>
        <w:r w:rsidR="00356993">
          <w:rPr>
            <w:noProof/>
            <w:webHidden/>
          </w:rPr>
          <w:fldChar w:fldCharType="end"/>
        </w:r>
      </w:hyperlink>
    </w:p>
    <w:p w14:paraId="5E5935F6" w14:textId="77777777" w:rsidR="00356993" w:rsidRDefault="00000000">
      <w:pPr>
        <w:pStyle w:val="ndice1"/>
        <w:tabs>
          <w:tab w:val="left" w:pos="44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81" w:history="1">
        <w:r w:rsidR="00356993" w:rsidRPr="00A41DFE">
          <w:rPr>
            <w:rStyle w:val="Hiperligao"/>
            <w:noProof/>
          </w:rPr>
          <w:t>7.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noProof/>
          </w:rPr>
          <w:t>Conclusão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_Toc472021481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8</w:t>
        </w:r>
        <w:r w:rsidR="00356993">
          <w:rPr>
            <w:noProof/>
            <w:webHidden/>
          </w:rPr>
          <w:fldChar w:fldCharType="end"/>
        </w:r>
      </w:hyperlink>
    </w:p>
    <w:p w14:paraId="1F77FE81" w14:textId="77777777" w:rsidR="00356993" w:rsidRDefault="00000000">
      <w:pPr>
        <w:pStyle w:val="ndice1"/>
        <w:tabs>
          <w:tab w:val="left" w:pos="440"/>
          <w:tab w:val="right" w:leader="dot" w:pos="9917"/>
        </w:tabs>
        <w:rPr>
          <w:rFonts w:eastAsiaTheme="minorEastAsia"/>
          <w:noProof/>
          <w:lang w:eastAsia="pt-PT"/>
        </w:rPr>
      </w:pPr>
      <w:hyperlink w:anchor="_Toc472021482" w:history="1">
        <w:r w:rsidR="00356993" w:rsidRPr="00A41DFE">
          <w:rPr>
            <w:rStyle w:val="Hiperligao"/>
            <w:noProof/>
          </w:rPr>
          <w:t>8.</w:t>
        </w:r>
        <w:r w:rsidR="00356993">
          <w:rPr>
            <w:rFonts w:eastAsiaTheme="minorEastAsia"/>
            <w:noProof/>
            <w:lang w:eastAsia="pt-PT"/>
          </w:rPr>
          <w:tab/>
        </w:r>
        <w:r w:rsidR="00356993" w:rsidRPr="00A41DFE">
          <w:rPr>
            <w:rStyle w:val="Hiperligao"/>
            <w:noProof/>
          </w:rPr>
          <w:t>Bibliografia</w:t>
        </w:r>
        <w:r w:rsidR="00356993">
          <w:rPr>
            <w:noProof/>
            <w:webHidden/>
          </w:rPr>
          <w:tab/>
        </w:r>
        <w:r w:rsidR="00356993">
          <w:rPr>
            <w:noProof/>
            <w:webHidden/>
          </w:rPr>
          <w:fldChar w:fldCharType="begin"/>
        </w:r>
        <w:r w:rsidR="00356993">
          <w:rPr>
            <w:noProof/>
            <w:webHidden/>
          </w:rPr>
          <w:instrText xml:space="preserve"> PAGEREF _Toc472021482 \h </w:instrText>
        </w:r>
        <w:r w:rsidR="00356993">
          <w:rPr>
            <w:noProof/>
            <w:webHidden/>
          </w:rPr>
        </w:r>
        <w:r w:rsidR="00356993">
          <w:rPr>
            <w:noProof/>
            <w:webHidden/>
          </w:rPr>
          <w:fldChar w:fldCharType="separate"/>
        </w:r>
        <w:r w:rsidR="00356993">
          <w:rPr>
            <w:noProof/>
            <w:webHidden/>
          </w:rPr>
          <w:t>9</w:t>
        </w:r>
        <w:r w:rsidR="00356993">
          <w:rPr>
            <w:noProof/>
            <w:webHidden/>
          </w:rPr>
          <w:fldChar w:fldCharType="end"/>
        </w:r>
      </w:hyperlink>
    </w:p>
    <w:p w14:paraId="45886A8D" w14:textId="77777777" w:rsidR="00356993" w:rsidRDefault="00B46EB1" w:rsidP="007167BD">
      <w:pPr>
        <w:spacing w:after="0" w:line="240" w:lineRule="auto"/>
        <w:rPr>
          <w:rFonts w:ascii="Garamond" w:eastAsia="Calibri" w:hAnsi="Garamond"/>
          <w:b/>
          <w:caps/>
          <w:sz w:val="16"/>
          <w:szCs w:val="24"/>
        </w:rPr>
        <w:sectPr w:rsidR="00356993" w:rsidSect="00967811"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 w:code="9"/>
          <w:pgMar w:top="1985" w:right="851" w:bottom="1134" w:left="1128" w:header="1559" w:footer="454" w:gutter="0"/>
          <w:pgNumType w:start="0"/>
          <w:cols w:space="708"/>
          <w:formProt w:val="0"/>
          <w:titlePg/>
          <w:docGrid w:linePitch="360"/>
        </w:sectPr>
      </w:pPr>
      <w:r>
        <w:rPr>
          <w:rFonts w:ascii="Garamond" w:eastAsia="Calibri" w:hAnsi="Garamond"/>
          <w:b/>
          <w:caps/>
          <w:sz w:val="16"/>
          <w:szCs w:val="24"/>
        </w:rPr>
        <w:fldChar w:fldCharType="end"/>
      </w:r>
    </w:p>
    <w:p w14:paraId="321CC9F8" w14:textId="77D3A5AE" w:rsidR="00E74C67" w:rsidRDefault="005B4495" w:rsidP="00B46EB1">
      <w:pPr>
        <w:pStyle w:val="Ttulo"/>
        <w:numPr>
          <w:ilvl w:val="0"/>
          <w:numId w:val="29"/>
        </w:numPr>
      </w:pPr>
      <w:bookmarkStart w:id="0" w:name="_Toc472021462"/>
      <w:r w:rsidRPr="005B4495">
        <w:lastRenderedPageBreak/>
        <w:t>Introdução</w:t>
      </w:r>
      <w:bookmarkEnd w:id="0"/>
    </w:p>
    <w:p w14:paraId="24402551" w14:textId="77777777" w:rsidR="005B4495" w:rsidRPr="005B4495" w:rsidRDefault="005B4495" w:rsidP="005B4495"/>
    <w:p w14:paraId="74F04B59" w14:textId="77777777" w:rsidR="005B4495" w:rsidRDefault="005B4495" w:rsidP="005B4495">
      <w:pPr>
        <w:jc w:val="both"/>
      </w:pPr>
      <w:r>
        <w:t>Introdução ao documento.</w:t>
      </w:r>
    </w:p>
    <w:p w14:paraId="418793E3" w14:textId="77777777" w:rsidR="005B4495" w:rsidRDefault="005B4495" w:rsidP="005B4495">
      <w:pPr>
        <w:jc w:val="both"/>
      </w:pPr>
      <w:r>
        <w:t>Explicar em que âmbito se enquadra o documento.</w:t>
      </w:r>
    </w:p>
    <w:p w14:paraId="09413D5D" w14:textId="77777777" w:rsidR="005B4495" w:rsidRDefault="005B4495" w:rsidP="005B4495">
      <w:pPr>
        <w:jc w:val="both"/>
      </w:pPr>
      <w:r>
        <w:t>Apresentar ao leitor o que vai ficar a saber quando acabar de o ler. Pode abordar também de forma ligeira as expectativas e receios que poderia sentir antes e durante a realização a PAP.</w:t>
      </w:r>
    </w:p>
    <w:p w14:paraId="26DBE0B8" w14:textId="71B624EB" w:rsidR="005B4495" w:rsidRDefault="005B4495" w:rsidP="005B4495">
      <w:pPr>
        <w:jc w:val="both"/>
      </w:pPr>
      <w:r>
        <w:t xml:space="preserve">Realçar a importância da PAP como </w:t>
      </w:r>
      <w:r>
        <w:rPr>
          <w:b/>
          <w:bCs/>
        </w:rPr>
        <w:t>projeto final de curso</w:t>
      </w:r>
      <w:r>
        <w:t xml:space="preserve"> onde o aluno deve aplicar os </w:t>
      </w:r>
      <w:r>
        <w:rPr>
          <w:b/>
          <w:bCs/>
        </w:rPr>
        <w:t>conhecimentos</w:t>
      </w:r>
      <w:r>
        <w:t xml:space="preserve"> (saberes) e </w:t>
      </w:r>
      <w:r>
        <w:rPr>
          <w:b/>
          <w:bCs/>
        </w:rPr>
        <w:t>competências</w:t>
      </w:r>
      <w:r>
        <w:t xml:space="preserve"> (saber fazer) adquiridas ao longo do mesmo.</w:t>
      </w:r>
    </w:p>
    <w:p w14:paraId="5C48B4B4" w14:textId="13BD8B85" w:rsidR="005B4495" w:rsidRDefault="005B4495" w:rsidP="005B4495">
      <w:pPr>
        <w:jc w:val="both"/>
      </w:pPr>
      <w:r>
        <w:t>Explicar de forma sucinta o projeto, a sua importância e aplicabilidade, etc.</w:t>
      </w:r>
    </w:p>
    <w:p w14:paraId="100D9A97" w14:textId="77777777" w:rsidR="005B4495" w:rsidRDefault="005B4495" w:rsidP="005B4495"/>
    <w:p w14:paraId="7F00D5AE" w14:textId="46BFDA7B" w:rsidR="00B46EB1" w:rsidRDefault="00B46EB1" w:rsidP="005B4495">
      <w:r>
        <w:br w:type="page"/>
      </w:r>
    </w:p>
    <w:p w14:paraId="5E126C18" w14:textId="6ED24C3C" w:rsidR="005B4495" w:rsidRPr="00B46EB1" w:rsidRDefault="005B4495" w:rsidP="00B46EB1">
      <w:pPr>
        <w:pStyle w:val="Ttulo"/>
        <w:numPr>
          <w:ilvl w:val="0"/>
          <w:numId w:val="29"/>
        </w:numPr>
      </w:pPr>
      <w:bookmarkStart w:id="1" w:name="_Toc472021463"/>
      <w:r w:rsidRPr="00B46EB1">
        <w:lastRenderedPageBreak/>
        <w:t>Apresentação dos intervenientes</w:t>
      </w:r>
      <w:bookmarkEnd w:id="1"/>
    </w:p>
    <w:p w14:paraId="14C38B2B" w14:textId="77777777" w:rsidR="005B4495" w:rsidRDefault="005B4495" w:rsidP="005B4495"/>
    <w:p w14:paraId="2CBE9D5B" w14:textId="6DD84B19" w:rsidR="005B4495" w:rsidRDefault="00B46EB1" w:rsidP="00B46EB1">
      <w:pPr>
        <w:pStyle w:val="Subttulo"/>
        <w:numPr>
          <w:ilvl w:val="1"/>
          <w:numId w:val="29"/>
        </w:numPr>
        <w:rPr>
          <w:rFonts w:cstheme="majorHAnsi"/>
        </w:rPr>
      </w:pPr>
      <w:r>
        <w:rPr>
          <w:rFonts w:cstheme="majorHAnsi"/>
        </w:rPr>
        <w:t xml:space="preserve"> </w:t>
      </w:r>
      <w:bookmarkStart w:id="2" w:name="_Toc472021464"/>
      <w:r w:rsidR="005B4495" w:rsidRPr="00B46EB1">
        <w:rPr>
          <w:rFonts w:cstheme="majorHAnsi"/>
        </w:rPr>
        <w:t>Apresentação do aluno</w:t>
      </w:r>
      <w:bookmarkEnd w:id="2"/>
    </w:p>
    <w:p w14:paraId="3C83F997" w14:textId="38615FB5" w:rsidR="001567BF" w:rsidRPr="001567BF" w:rsidRDefault="001567BF" w:rsidP="001567BF">
      <w:pPr>
        <w:pStyle w:val="NormalWeb"/>
        <w:ind w:left="360"/>
        <w:rPr>
          <w:rFonts w:ascii="Arial" w:hAnsi="Arial" w:cs="Arial"/>
          <w:sz w:val="22"/>
          <w:szCs w:val="22"/>
        </w:rPr>
      </w:pPr>
      <w:r w:rsidRPr="001567BF">
        <w:rPr>
          <w:rFonts w:ascii="Arial" w:hAnsi="Arial" w:cs="Arial"/>
          <w:sz w:val="22"/>
          <w:szCs w:val="22"/>
        </w:rPr>
        <w:t xml:space="preserve">O meu nome é </w:t>
      </w:r>
      <w:r>
        <w:rPr>
          <w:rFonts w:ascii="Arial" w:hAnsi="Arial" w:cs="Arial"/>
          <w:sz w:val="22"/>
          <w:szCs w:val="22"/>
        </w:rPr>
        <w:t xml:space="preserve"> 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David Flores Macieira</w:t>
      </w:r>
      <w:r w:rsidRPr="001567BF">
        <w:rPr>
          <w:rFonts w:ascii="Arial" w:hAnsi="Arial" w:cs="Arial"/>
          <w:sz w:val="22"/>
          <w:szCs w:val="22"/>
        </w:rPr>
        <w:t xml:space="preserve">, tenho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17 anos</w:t>
      </w:r>
      <w:r w:rsidRPr="001567BF">
        <w:rPr>
          <w:rFonts w:ascii="Arial" w:hAnsi="Arial" w:cs="Arial"/>
          <w:sz w:val="22"/>
          <w:szCs w:val="22"/>
        </w:rPr>
        <w:t xml:space="preserve"> e vivo em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Amorim</w:t>
      </w:r>
      <w:r w:rsidRPr="001567BF">
        <w:rPr>
          <w:rFonts w:ascii="Arial" w:hAnsi="Arial" w:cs="Arial"/>
          <w:sz w:val="22"/>
          <w:szCs w:val="22"/>
        </w:rPr>
        <w:t xml:space="preserve">, uma freguesia da Póvoa de Varzim. Atualmente, estou a concluir o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curso técnico de Gestão e Programação de</w:t>
      </w:r>
      <w:r>
        <w:rPr>
          <w:rStyle w:val="Forte"/>
          <w:rFonts w:ascii="Arial" w:hAnsi="Arial" w:cs="Arial"/>
          <w:sz w:val="22"/>
          <w:szCs w:val="22"/>
        </w:rPr>
        <w:t xml:space="preserve">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Sistemas Informáticos</w:t>
      </w:r>
      <w:r w:rsidRPr="001567BF">
        <w:rPr>
          <w:rFonts w:ascii="Arial" w:hAnsi="Arial" w:cs="Arial"/>
          <w:sz w:val="22"/>
          <w:szCs w:val="22"/>
        </w:rPr>
        <w:t>, uma área que me tem proporcionado uma base sólida em informática e tecnologia.</w:t>
      </w:r>
    </w:p>
    <w:p w14:paraId="2E0AFCBC" w14:textId="77777777" w:rsidR="001567BF" w:rsidRPr="001567BF" w:rsidRDefault="001567BF" w:rsidP="001567BF">
      <w:pPr>
        <w:pStyle w:val="NormalWeb"/>
        <w:ind w:left="360"/>
        <w:rPr>
          <w:rFonts w:ascii="Arial" w:hAnsi="Arial" w:cs="Arial"/>
          <w:sz w:val="22"/>
          <w:szCs w:val="22"/>
        </w:rPr>
      </w:pPr>
      <w:r w:rsidRPr="001567BF">
        <w:rPr>
          <w:rFonts w:ascii="Arial" w:hAnsi="Arial" w:cs="Arial"/>
          <w:sz w:val="22"/>
          <w:szCs w:val="22"/>
        </w:rPr>
        <w:t xml:space="preserve">Durante o meu percurso académico, descobri que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a programação</w:t>
      </w:r>
      <w:r w:rsidRPr="001567BF">
        <w:rPr>
          <w:rFonts w:ascii="Arial" w:hAnsi="Arial" w:cs="Arial"/>
          <w:sz w:val="22"/>
          <w:szCs w:val="22"/>
        </w:rPr>
        <w:t xml:space="preserve"> é uma das minhas maiores paixões. Adoro o desafio de criar soluções através de código e de entender como os sistemas informáticos funcionam na prática. As disciplinas ligadas à programação e à lógica computacional são as que mais me motivam, e sinto-me muito confortável e envolvido ao trabalhar nessas áreas.</w:t>
      </w:r>
    </w:p>
    <w:p w14:paraId="01062400" w14:textId="77777777" w:rsidR="001567BF" w:rsidRDefault="001567BF" w:rsidP="001567BF">
      <w:pPr>
        <w:pStyle w:val="NormalWeb"/>
        <w:ind w:left="360"/>
        <w:rPr>
          <w:rFonts w:ascii="Arial" w:hAnsi="Arial" w:cs="Arial"/>
          <w:sz w:val="22"/>
          <w:szCs w:val="22"/>
        </w:rPr>
      </w:pPr>
      <w:r w:rsidRPr="001567BF">
        <w:rPr>
          <w:rFonts w:ascii="Arial" w:hAnsi="Arial" w:cs="Arial"/>
          <w:sz w:val="22"/>
          <w:szCs w:val="22"/>
        </w:rPr>
        <w:t xml:space="preserve">No entanto, os meus interesses não param por aqui. Tenho grandes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expectativas para o meu</w:t>
      </w:r>
      <w:r w:rsidRPr="001567BF">
        <w:rPr>
          <w:rStyle w:val="Forte"/>
          <w:rFonts w:ascii="Arial" w:hAnsi="Arial" w:cs="Arial"/>
          <w:sz w:val="22"/>
          <w:szCs w:val="22"/>
        </w:rPr>
        <w:t xml:space="preserve">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futuro académico</w:t>
      </w:r>
      <w:r w:rsidRPr="001567BF">
        <w:rPr>
          <w:rFonts w:ascii="Arial" w:hAnsi="Arial" w:cs="Arial"/>
          <w:sz w:val="22"/>
          <w:szCs w:val="22"/>
        </w:rPr>
        <w:t xml:space="preserve"> e gostaria de continuar os meus estudos na área de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mecatrónica e robótica</w:t>
      </w:r>
      <w:r w:rsidRPr="001567BF">
        <w:rPr>
          <w:rFonts w:ascii="Arial" w:hAnsi="Arial" w:cs="Arial"/>
          <w:sz w:val="22"/>
          <w:szCs w:val="22"/>
        </w:rPr>
        <w:t>. Sempre tive uma enorme curiosidade em perceber como funcionam os robots e como se pode integrar eletrónica, mecânica e programação de forma eficaz. O meu objetivo é aprofundar os meus conhecimentos nessas áreas e, quem sabe, contribuir para o desenvolvimento de novas tecnologias.</w:t>
      </w:r>
    </w:p>
    <w:p w14:paraId="530B229B" w14:textId="775B34D1" w:rsidR="001567BF" w:rsidRPr="001567BF" w:rsidRDefault="001567BF" w:rsidP="001567BF">
      <w:pPr>
        <w:pStyle w:val="NormalWeb"/>
        <w:ind w:left="360"/>
        <w:rPr>
          <w:rFonts w:ascii="Arial" w:hAnsi="Arial" w:cs="Arial"/>
          <w:sz w:val="22"/>
          <w:szCs w:val="22"/>
        </w:rPr>
      </w:pPr>
      <w:r w:rsidRPr="001567BF">
        <w:rPr>
          <w:rFonts w:ascii="Arial" w:hAnsi="Arial" w:cs="Arial"/>
          <w:sz w:val="22"/>
          <w:szCs w:val="22"/>
        </w:rPr>
        <w:t xml:space="preserve">Quanto ao meu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futuro profissional</w:t>
      </w:r>
      <w:r w:rsidRPr="001567BF">
        <w:rPr>
          <w:rFonts w:ascii="Arial" w:hAnsi="Arial" w:cs="Arial"/>
          <w:sz w:val="22"/>
          <w:szCs w:val="22"/>
        </w:rPr>
        <w:t xml:space="preserve">, a minha grande ambição é trabalhar na área da </w:t>
      </w:r>
      <w:r w:rsidRPr="001567BF">
        <w:rPr>
          <w:rStyle w:val="Forte"/>
          <w:rFonts w:ascii="Arial" w:hAnsi="Arial" w:cs="Arial"/>
          <w:b w:val="0"/>
          <w:bCs w:val="0"/>
          <w:sz w:val="22"/>
          <w:szCs w:val="22"/>
        </w:rPr>
        <w:t>robótica</w:t>
      </w:r>
      <w:r w:rsidRPr="001567BF">
        <w:rPr>
          <w:rFonts w:ascii="Arial" w:hAnsi="Arial" w:cs="Arial"/>
          <w:b/>
          <w:bCs/>
          <w:sz w:val="22"/>
          <w:szCs w:val="22"/>
        </w:rPr>
        <w:t>.</w:t>
      </w:r>
      <w:r w:rsidRPr="001567BF">
        <w:rPr>
          <w:rFonts w:ascii="Arial" w:hAnsi="Arial" w:cs="Arial"/>
          <w:sz w:val="22"/>
          <w:szCs w:val="22"/>
        </w:rPr>
        <w:t xml:space="preserve"> Sempre sonhei em trabalhar com tecnologias inovadoras e estou determinado a seguir uma carreira que me permita explorar e criar robots, automação e soluções tecnológicas para melhorar a vida das pessoas.</w:t>
      </w:r>
    </w:p>
    <w:p w14:paraId="6D3B7D6E" w14:textId="77777777" w:rsidR="001567BF" w:rsidRPr="001567BF" w:rsidRDefault="001567BF" w:rsidP="001567BF">
      <w:pPr>
        <w:pStyle w:val="NormalWeb"/>
        <w:ind w:left="360"/>
        <w:rPr>
          <w:rFonts w:ascii="Arial" w:hAnsi="Arial" w:cs="Arial"/>
          <w:sz w:val="22"/>
          <w:szCs w:val="22"/>
        </w:rPr>
      </w:pPr>
      <w:r w:rsidRPr="001567BF">
        <w:rPr>
          <w:rFonts w:ascii="Arial" w:hAnsi="Arial" w:cs="Arial"/>
          <w:sz w:val="22"/>
          <w:szCs w:val="22"/>
        </w:rPr>
        <w:t>Estou entusiasmado com o futuro e espero poder aplicar os meus conhecimentos e aprender ainda mais nas próximas etapas da minha formação.</w:t>
      </w:r>
    </w:p>
    <w:p w14:paraId="480CFD32" w14:textId="77777777" w:rsidR="00967811" w:rsidRDefault="00967811" w:rsidP="00B46EB1">
      <w:pPr>
        <w:jc w:val="both"/>
      </w:pPr>
    </w:p>
    <w:p w14:paraId="282964E6" w14:textId="7D085F6F" w:rsidR="00B46EB1" w:rsidRDefault="00B46EB1" w:rsidP="00B46EB1">
      <w:pPr>
        <w:pStyle w:val="Subttulo"/>
        <w:numPr>
          <w:ilvl w:val="1"/>
          <w:numId w:val="29"/>
        </w:numPr>
        <w:rPr>
          <w:rFonts w:cstheme="majorHAnsi"/>
        </w:rPr>
      </w:pPr>
      <w:r>
        <w:rPr>
          <w:rFonts w:cstheme="majorHAnsi"/>
        </w:rPr>
        <w:t xml:space="preserve"> </w:t>
      </w:r>
      <w:bookmarkStart w:id="3" w:name="_Toc472021465"/>
      <w:r w:rsidRPr="00B46EB1">
        <w:rPr>
          <w:rFonts w:cstheme="majorHAnsi"/>
        </w:rPr>
        <w:t>Apresentação do(s) Orientador(</w:t>
      </w:r>
      <w:proofErr w:type="spellStart"/>
      <w:r w:rsidRPr="00B46EB1">
        <w:rPr>
          <w:rFonts w:cstheme="majorHAnsi"/>
        </w:rPr>
        <w:t>es</w:t>
      </w:r>
      <w:proofErr w:type="spellEnd"/>
      <w:r w:rsidRPr="00B46EB1">
        <w:rPr>
          <w:rFonts w:cstheme="majorHAnsi"/>
        </w:rPr>
        <w:t>) da PAP</w:t>
      </w:r>
      <w:bookmarkEnd w:id="3"/>
    </w:p>
    <w:p w14:paraId="0831BE27" w14:textId="77777777" w:rsidR="000C17EB" w:rsidRPr="00CF6C84" w:rsidRDefault="000C17EB" w:rsidP="00CF6C84">
      <w:pPr>
        <w:pStyle w:val="NormalWeb"/>
        <w:ind w:left="360"/>
        <w:rPr>
          <w:rFonts w:ascii="Arial" w:hAnsi="Arial" w:cs="Arial"/>
          <w:sz w:val="22"/>
          <w:szCs w:val="22"/>
        </w:rPr>
      </w:pPr>
      <w:r w:rsidRPr="00CF6C84">
        <w:rPr>
          <w:rFonts w:ascii="Arial" w:hAnsi="Arial" w:cs="Arial"/>
          <w:sz w:val="22"/>
          <w:szCs w:val="22"/>
        </w:rPr>
        <w:t xml:space="preserve">A minha orientadora da </w:t>
      </w:r>
      <w:r w:rsidRPr="00CF6C84">
        <w:rPr>
          <w:rStyle w:val="Forte"/>
          <w:rFonts w:ascii="Arial" w:hAnsi="Arial" w:cs="Arial"/>
          <w:b w:val="0"/>
          <w:bCs w:val="0"/>
          <w:sz w:val="22"/>
          <w:szCs w:val="22"/>
        </w:rPr>
        <w:t>Prova de Aptidão Profissional (PAP</w:t>
      </w:r>
      <w:r w:rsidRPr="00CF6C84">
        <w:rPr>
          <w:rStyle w:val="Forte"/>
          <w:rFonts w:ascii="Arial" w:hAnsi="Arial" w:cs="Arial"/>
          <w:sz w:val="22"/>
          <w:szCs w:val="22"/>
        </w:rPr>
        <w:t>)</w:t>
      </w:r>
      <w:r w:rsidRPr="00CF6C84">
        <w:rPr>
          <w:rFonts w:ascii="Arial" w:hAnsi="Arial" w:cs="Arial"/>
          <w:sz w:val="22"/>
          <w:szCs w:val="22"/>
        </w:rPr>
        <w:t xml:space="preserve"> é a professora </w:t>
      </w:r>
      <w:r w:rsidRPr="00CF6C84">
        <w:rPr>
          <w:rStyle w:val="Forte"/>
          <w:rFonts w:ascii="Arial" w:hAnsi="Arial" w:cs="Arial"/>
          <w:b w:val="0"/>
          <w:bCs w:val="0"/>
          <w:sz w:val="22"/>
          <w:szCs w:val="22"/>
        </w:rPr>
        <w:t>Fernanda Santos</w:t>
      </w:r>
      <w:r w:rsidRPr="00CF6C84">
        <w:rPr>
          <w:rFonts w:ascii="Arial" w:hAnsi="Arial" w:cs="Arial"/>
          <w:sz w:val="22"/>
          <w:szCs w:val="22"/>
        </w:rPr>
        <w:t xml:space="preserve">, que leciona a disciplina de </w:t>
      </w:r>
      <w:r w:rsidRPr="00CF6C84">
        <w:rPr>
          <w:rStyle w:val="Forte"/>
          <w:rFonts w:ascii="Arial" w:hAnsi="Arial" w:cs="Arial"/>
          <w:b w:val="0"/>
          <w:bCs w:val="0"/>
          <w:sz w:val="22"/>
          <w:szCs w:val="22"/>
        </w:rPr>
        <w:t>Redes e Comunicações</w:t>
      </w:r>
      <w:r w:rsidRPr="00CF6C84">
        <w:rPr>
          <w:rFonts w:ascii="Arial" w:hAnsi="Arial" w:cs="Arial"/>
          <w:sz w:val="22"/>
          <w:szCs w:val="22"/>
        </w:rPr>
        <w:t>. A professora Fernanda tem sido uma grande referência ao longo do meu percurso, oferecendo o seu apoio e orientação na construção e desenvolvimento da minha PAP.</w:t>
      </w:r>
    </w:p>
    <w:p w14:paraId="77589589" w14:textId="043B7EB4" w:rsidR="000C17EB" w:rsidRPr="00CF6C84" w:rsidRDefault="000C17EB" w:rsidP="00CF6C84">
      <w:pPr>
        <w:pStyle w:val="NormalWeb"/>
        <w:ind w:left="360"/>
        <w:rPr>
          <w:rFonts w:ascii="Arial" w:hAnsi="Arial" w:cs="Arial"/>
          <w:sz w:val="22"/>
          <w:szCs w:val="22"/>
        </w:rPr>
      </w:pPr>
      <w:r w:rsidRPr="00CF6C84">
        <w:rPr>
          <w:rFonts w:ascii="Arial" w:hAnsi="Arial" w:cs="Arial"/>
          <w:sz w:val="22"/>
          <w:szCs w:val="22"/>
        </w:rPr>
        <w:t xml:space="preserve">Ao longo deste processo, a professora Fernanda ajudou-me a criar a </w:t>
      </w:r>
      <w:r w:rsidRPr="00CF6C84">
        <w:rPr>
          <w:rStyle w:val="Forte"/>
          <w:rFonts w:ascii="Arial" w:hAnsi="Arial" w:cs="Arial"/>
          <w:b w:val="0"/>
          <w:bCs w:val="0"/>
          <w:sz w:val="22"/>
          <w:szCs w:val="22"/>
        </w:rPr>
        <w:t>base de dados</w:t>
      </w:r>
      <w:r w:rsidRPr="00CF6C84">
        <w:rPr>
          <w:rFonts w:ascii="Arial" w:hAnsi="Arial" w:cs="Arial"/>
          <w:sz w:val="22"/>
          <w:szCs w:val="22"/>
        </w:rPr>
        <w:t xml:space="preserve"> necessária para o funcionamento do meu projeto, que consiste na criação de um </w:t>
      </w:r>
      <w:r w:rsidRPr="00CF6C84">
        <w:rPr>
          <w:rStyle w:val="Forte"/>
          <w:rFonts w:ascii="Arial" w:hAnsi="Arial" w:cs="Arial"/>
          <w:b w:val="0"/>
          <w:bCs w:val="0"/>
          <w:sz w:val="22"/>
          <w:szCs w:val="22"/>
        </w:rPr>
        <w:t>site para um alojamento</w:t>
      </w:r>
      <w:r w:rsidRPr="00CF6C84">
        <w:rPr>
          <w:rStyle w:val="Forte"/>
          <w:rFonts w:ascii="Arial" w:hAnsi="Arial" w:cs="Arial"/>
          <w:sz w:val="22"/>
          <w:szCs w:val="22"/>
        </w:rPr>
        <w:t xml:space="preserve"> </w:t>
      </w:r>
      <w:r w:rsidRPr="00CF6C84">
        <w:rPr>
          <w:rStyle w:val="Forte"/>
          <w:rFonts w:ascii="Arial" w:hAnsi="Arial" w:cs="Arial"/>
          <w:b w:val="0"/>
          <w:bCs w:val="0"/>
          <w:sz w:val="22"/>
          <w:szCs w:val="22"/>
        </w:rPr>
        <w:t>local</w:t>
      </w:r>
      <w:r w:rsidRPr="00CF6C84">
        <w:rPr>
          <w:rFonts w:ascii="Arial" w:hAnsi="Arial" w:cs="Arial"/>
          <w:b/>
          <w:bCs/>
          <w:sz w:val="22"/>
          <w:szCs w:val="22"/>
        </w:rPr>
        <w:t xml:space="preserve">. </w:t>
      </w:r>
      <w:r w:rsidRPr="00CF6C84">
        <w:rPr>
          <w:rFonts w:ascii="Arial" w:hAnsi="Arial" w:cs="Arial"/>
          <w:sz w:val="22"/>
          <w:szCs w:val="22"/>
        </w:rPr>
        <w:t xml:space="preserve">Além disso, a professora também me forneceu ideias valiosas sobre como estruturar o meu site e incentivou-me a procurar ajuda junto de </w:t>
      </w:r>
      <w:r w:rsidRPr="00CF6C84">
        <w:rPr>
          <w:rStyle w:val="Forte"/>
          <w:rFonts w:ascii="Arial" w:hAnsi="Arial" w:cs="Arial"/>
          <w:b w:val="0"/>
          <w:bCs w:val="0"/>
          <w:sz w:val="22"/>
          <w:szCs w:val="22"/>
        </w:rPr>
        <w:t>especialistas na área de turismo</w:t>
      </w:r>
      <w:r w:rsidRPr="00CF6C84">
        <w:rPr>
          <w:rFonts w:ascii="Arial" w:hAnsi="Arial" w:cs="Arial"/>
          <w:sz w:val="22"/>
          <w:szCs w:val="22"/>
        </w:rPr>
        <w:t>, para garantir que o meu trabalho estivesse alinhado com as melhores práticas do setor.</w:t>
      </w:r>
    </w:p>
    <w:p w14:paraId="1C6DB1E4" w14:textId="77777777" w:rsidR="000C17EB" w:rsidRPr="00CF6C84" w:rsidRDefault="000C17EB" w:rsidP="00CF6C84">
      <w:pPr>
        <w:pStyle w:val="NormalWeb"/>
        <w:ind w:left="360"/>
        <w:rPr>
          <w:rFonts w:ascii="Arial" w:hAnsi="Arial" w:cs="Arial"/>
          <w:sz w:val="22"/>
          <w:szCs w:val="22"/>
        </w:rPr>
      </w:pPr>
      <w:r w:rsidRPr="00CF6C84">
        <w:rPr>
          <w:rFonts w:ascii="Arial" w:hAnsi="Arial" w:cs="Arial"/>
          <w:sz w:val="22"/>
          <w:szCs w:val="22"/>
        </w:rPr>
        <w:t xml:space="preserve">A sua experiência e conhecimento em </w:t>
      </w:r>
      <w:r w:rsidRPr="00CF6C84">
        <w:rPr>
          <w:rStyle w:val="Forte"/>
          <w:rFonts w:ascii="Arial" w:hAnsi="Arial" w:cs="Arial"/>
          <w:b w:val="0"/>
          <w:bCs w:val="0"/>
          <w:sz w:val="22"/>
          <w:szCs w:val="22"/>
        </w:rPr>
        <w:t>Redes e Comunicações</w:t>
      </w:r>
      <w:r w:rsidRPr="00CF6C84">
        <w:rPr>
          <w:rFonts w:ascii="Arial" w:hAnsi="Arial" w:cs="Arial"/>
          <w:sz w:val="22"/>
          <w:szCs w:val="22"/>
        </w:rPr>
        <w:t xml:space="preserve"> foram fundamentais para a realização deste projeto, e a sua orientação contribuiu significativamente para a concretização da minha ideia.</w:t>
      </w:r>
    </w:p>
    <w:p w14:paraId="13E0523A" w14:textId="5F2F82CE" w:rsidR="00B46EB1" w:rsidRDefault="00B46EB1" w:rsidP="00B46EB1">
      <w:r>
        <w:br w:type="page"/>
      </w:r>
    </w:p>
    <w:p w14:paraId="3E0D6F71" w14:textId="143986A7" w:rsidR="00B46EB1" w:rsidRPr="00B46EB1" w:rsidRDefault="00B46EB1" w:rsidP="00B46EB1">
      <w:pPr>
        <w:pStyle w:val="Ttulo"/>
        <w:numPr>
          <w:ilvl w:val="0"/>
          <w:numId w:val="29"/>
        </w:numPr>
      </w:pPr>
      <w:bookmarkStart w:id="4" w:name="_Toc472021466"/>
      <w:r w:rsidRPr="00B46EB1">
        <w:lastRenderedPageBreak/>
        <w:t>Apresentação do Projeto</w:t>
      </w:r>
      <w:bookmarkEnd w:id="4"/>
    </w:p>
    <w:p w14:paraId="7D390887" w14:textId="77777777" w:rsidR="00B46EB1" w:rsidRPr="00B46EB1" w:rsidRDefault="00B46EB1" w:rsidP="00B46EB1"/>
    <w:p w14:paraId="2479269B" w14:textId="0DBAED4A" w:rsidR="00B46EB1" w:rsidRPr="00B46EB1" w:rsidRDefault="00B46EB1" w:rsidP="00B46EB1">
      <w:pPr>
        <w:pStyle w:val="Subttulo"/>
        <w:numPr>
          <w:ilvl w:val="1"/>
          <w:numId w:val="29"/>
        </w:numPr>
        <w:rPr>
          <w:rFonts w:cstheme="majorHAnsi"/>
        </w:rPr>
      </w:pPr>
      <w:bookmarkStart w:id="5" w:name="_Toc472021467"/>
      <w:r w:rsidRPr="00B46EB1">
        <w:rPr>
          <w:rFonts w:cstheme="majorHAnsi"/>
        </w:rPr>
        <w:t>Escolha do Projeto</w:t>
      </w:r>
      <w:bookmarkEnd w:id="5"/>
    </w:p>
    <w:p w14:paraId="56CAD901" w14:textId="50027BE8" w:rsidR="00B46EB1" w:rsidRP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 xml:space="preserve">Explicar a forma como surgiu a ideia de desenvolver este </w:t>
      </w:r>
      <w:r w:rsidR="00967811" w:rsidRPr="00B46EB1">
        <w:rPr>
          <w:rFonts w:asciiTheme="minorHAnsi" w:hAnsiTheme="minorHAnsi" w:cstheme="minorHAnsi"/>
        </w:rPr>
        <w:t>projeto</w:t>
      </w:r>
      <w:r w:rsidRPr="00B46EB1">
        <w:rPr>
          <w:rFonts w:asciiTheme="minorHAnsi" w:hAnsiTheme="minorHAnsi" w:cstheme="minorHAnsi"/>
        </w:rPr>
        <w:t xml:space="preserve"> e a área de conhecimentos envolvida na sua realização:</w:t>
      </w:r>
    </w:p>
    <w:p w14:paraId="3EF3ED41" w14:textId="77777777" w:rsidR="00B46EB1" w:rsidRPr="00B46EB1" w:rsidRDefault="00B46EB1" w:rsidP="00B46EB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gosto especial por esta área;</w:t>
      </w:r>
    </w:p>
    <w:p w14:paraId="2EE1B40D" w14:textId="77777777" w:rsidR="00B46EB1" w:rsidRPr="00B46EB1" w:rsidRDefault="00B46EB1" w:rsidP="00B46EB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disciplina de que o aluno gostou especialmente;</w:t>
      </w:r>
    </w:p>
    <w:p w14:paraId="23C51D9B" w14:textId="77777777" w:rsidR="00B46EB1" w:rsidRPr="00B46EB1" w:rsidRDefault="00B46EB1" w:rsidP="00B46EB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tema abordado no estágio;</w:t>
      </w:r>
    </w:p>
    <w:p w14:paraId="5C0D96B4" w14:textId="77777777" w:rsidR="00B46EB1" w:rsidRPr="00B46EB1" w:rsidRDefault="00B46EB1" w:rsidP="00B46EB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sugestão de alguém;</w:t>
      </w:r>
    </w:p>
    <w:p w14:paraId="105B579A" w14:textId="52448A9B" w:rsidR="00B46EB1" w:rsidRP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Que problema ou lacuna o projeto pretende resolver.</w:t>
      </w:r>
    </w:p>
    <w:p w14:paraId="1B3C6B1E" w14:textId="723B1BB8" w:rsidR="00B46EB1" w:rsidRP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Indicar de que forma o projeto consegue resolver um problema, melhorar o funcionamento de uma empresa</w:t>
      </w:r>
      <w:r>
        <w:rPr>
          <w:rFonts w:asciiTheme="minorHAnsi" w:hAnsiTheme="minorHAnsi" w:cstheme="minorHAnsi"/>
        </w:rPr>
        <w:t xml:space="preserve"> ou instituição…</w:t>
      </w:r>
    </w:p>
    <w:p w14:paraId="77E60BE7" w14:textId="75B34696" w:rsid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Deve-se perceber que existe um problema/situação que será resolvida/melh</w:t>
      </w:r>
      <w:r>
        <w:rPr>
          <w:rFonts w:asciiTheme="minorHAnsi" w:hAnsiTheme="minorHAnsi" w:cstheme="minorHAnsi"/>
        </w:rPr>
        <w:t>orada após a realização do</w:t>
      </w:r>
      <w:r w:rsidRPr="00B46EB1">
        <w:rPr>
          <w:rFonts w:asciiTheme="minorHAnsi" w:hAnsiTheme="minorHAnsi" w:cstheme="minorHAnsi"/>
        </w:rPr>
        <w:t xml:space="preserve"> projeto.</w:t>
      </w:r>
    </w:p>
    <w:p w14:paraId="23A56E7F" w14:textId="77777777" w:rsidR="00B46EB1" w:rsidRP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</w:p>
    <w:p w14:paraId="4F638AFD" w14:textId="15DC6805" w:rsidR="00B46EB1" w:rsidRPr="00B46EB1" w:rsidRDefault="00B46EB1" w:rsidP="00B46EB1">
      <w:pPr>
        <w:pStyle w:val="Subttulo"/>
        <w:numPr>
          <w:ilvl w:val="1"/>
          <w:numId w:val="29"/>
        </w:numPr>
        <w:rPr>
          <w:rFonts w:cstheme="majorHAnsi"/>
        </w:rPr>
      </w:pPr>
      <w:r>
        <w:rPr>
          <w:rFonts w:cstheme="majorHAnsi"/>
        </w:rPr>
        <w:t xml:space="preserve"> </w:t>
      </w:r>
      <w:bookmarkStart w:id="6" w:name="_Toc472021468"/>
      <w:r w:rsidRPr="00B46EB1">
        <w:rPr>
          <w:rFonts w:cstheme="majorHAnsi"/>
        </w:rPr>
        <w:t>Objetivos do Projeto</w:t>
      </w:r>
      <w:bookmarkEnd w:id="6"/>
    </w:p>
    <w:p w14:paraId="38D7DF4E" w14:textId="4F3E4ECC" w:rsidR="00B46EB1" w:rsidRP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Indicar os objetivos do projeto desenvolvido (ponto por ponto).</w:t>
      </w:r>
    </w:p>
    <w:p w14:paraId="4C9E938B" w14:textId="57965F36" w:rsid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Com a realização deste projeto pretendo...</w:t>
      </w:r>
    </w:p>
    <w:p w14:paraId="4184F0BF" w14:textId="77777777" w:rsidR="00B46EB1" w:rsidRP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</w:p>
    <w:p w14:paraId="7A8F1E06" w14:textId="4413AA9C" w:rsidR="00B46EB1" w:rsidRPr="00B46EB1" w:rsidRDefault="00B46EB1" w:rsidP="00B46EB1">
      <w:pPr>
        <w:pStyle w:val="Subttulo"/>
        <w:numPr>
          <w:ilvl w:val="1"/>
          <w:numId w:val="29"/>
        </w:numPr>
        <w:rPr>
          <w:rFonts w:cstheme="majorHAnsi"/>
        </w:rPr>
      </w:pPr>
      <w:r>
        <w:rPr>
          <w:rFonts w:cstheme="majorHAnsi"/>
        </w:rPr>
        <w:t xml:space="preserve"> </w:t>
      </w:r>
      <w:bookmarkStart w:id="7" w:name="_Toc472021469"/>
      <w:r w:rsidRPr="00B46EB1">
        <w:rPr>
          <w:rFonts w:cstheme="majorHAnsi"/>
        </w:rPr>
        <w:t>Descrição do Projeto</w:t>
      </w:r>
      <w:bookmarkEnd w:id="7"/>
    </w:p>
    <w:p w14:paraId="5F7FC6E9" w14:textId="77777777" w:rsidR="00B46EB1" w:rsidRP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Explicar o que foi realizado de uma forma geral.</w:t>
      </w:r>
    </w:p>
    <w:p w14:paraId="43FEC6DD" w14:textId="77777777" w:rsidR="00B46EB1" w:rsidRP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Os pormenores serão abordados noutras secções</w:t>
      </w:r>
    </w:p>
    <w:p w14:paraId="201FED8B" w14:textId="77777777" w:rsidR="00B46EB1" w:rsidRPr="00B46EB1" w:rsidRDefault="00B46EB1" w:rsidP="00B46EB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Como se fosse um resumo.</w:t>
      </w:r>
    </w:p>
    <w:p w14:paraId="03E8BE7F" w14:textId="77777777" w:rsidR="00B46EB1" w:rsidRPr="00B46EB1" w:rsidRDefault="00B46EB1" w:rsidP="00B46EB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o que se realizou em termos globais, para que o leitor saiba sobre que vai ler;</w:t>
      </w:r>
    </w:p>
    <w:p w14:paraId="12E0CF2D" w14:textId="77777777" w:rsidR="00B46EB1" w:rsidRPr="00B46EB1" w:rsidRDefault="00B46EB1" w:rsidP="00B46EB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quanto tempo demorou;</w:t>
      </w:r>
    </w:p>
    <w:p w14:paraId="5578BE4C" w14:textId="77777777" w:rsidR="00B46EB1" w:rsidRPr="00B46EB1" w:rsidRDefault="00B46EB1" w:rsidP="00B46EB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>onde e em que condições foi realizado;</w:t>
      </w:r>
    </w:p>
    <w:p w14:paraId="1429585B" w14:textId="14AAA6E4" w:rsidR="00B46EB1" w:rsidRPr="00B46EB1" w:rsidRDefault="00B46EB1" w:rsidP="00B46EB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B46EB1">
        <w:rPr>
          <w:rFonts w:asciiTheme="minorHAnsi" w:hAnsiTheme="minorHAnsi" w:cstheme="minorHAnsi"/>
        </w:rPr>
        <w:t xml:space="preserve">quem foram as pessoas envolvidas e em que medida contribuíram para a realização do projeto: colegas, professores, orientadores do estágio, outras pessoas, </w:t>
      </w:r>
      <w:proofErr w:type="gramStart"/>
      <w:r w:rsidRPr="00B46EB1">
        <w:rPr>
          <w:rFonts w:asciiTheme="minorHAnsi" w:hAnsiTheme="minorHAnsi" w:cstheme="minorHAnsi"/>
        </w:rPr>
        <w:t>etc..</w:t>
      </w:r>
      <w:proofErr w:type="gramEnd"/>
      <w:r w:rsidRPr="00B46EB1">
        <w:rPr>
          <w:rFonts w:asciiTheme="minorHAnsi" w:hAnsiTheme="minorHAnsi" w:cstheme="minorHAnsi"/>
        </w:rPr>
        <w:t xml:space="preserve"> Não devem esconder a ajuda que tiveram (desde que tenha sido só ajuda!), até demonstra iniciativa e pode ser valorizado;</w:t>
      </w:r>
    </w:p>
    <w:p w14:paraId="112F605F" w14:textId="1E1C3EDD" w:rsidR="00B46EB1" w:rsidRPr="00B46EB1" w:rsidRDefault="00B46EB1" w:rsidP="00B46EB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e</w:t>
      </w:r>
      <w:r w:rsidRPr="00B46EB1">
        <w:rPr>
          <w:rFonts w:asciiTheme="minorHAnsi" w:hAnsiTheme="minorHAnsi" w:cstheme="minorHAnsi"/>
        </w:rPr>
        <w:t>tc.</w:t>
      </w:r>
    </w:p>
    <w:p w14:paraId="6190D0A9" w14:textId="7094D53C" w:rsidR="00B46EB1" w:rsidRDefault="00B46EB1" w:rsidP="00B46EB1">
      <w:pPr>
        <w:pStyle w:val="myNormal"/>
        <w:rPr>
          <w:color w:val="0000FF"/>
        </w:rPr>
      </w:pPr>
      <w:r>
        <w:rPr>
          <w:color w:val="0000FF"/>
        </w:rPr>
        <w:br w:type="page"/>
      </w:r>
    </w:p>
    <w:p w14:paraId="0BA1CD6C" w14:textId="26ABA0A4" w:rsidR="00B46EB1" w:rsidRDefault="00B46EB1" w:rsidP="00B46EB1">
      <w:pPr>
        <w:pStyle w:val="Ttulo"/>
        <w:numPr>
          <w:ilvl w:val="0"/>
          <w:numId w:val="29"/>
        </w:numPr>
      </w:pPr>
      <w:bookmarkStart w:id="8" w:name="_Toc472021470"/>
      <w:r>
        <w:lastRenderedPageBreak/>
        <w:t xml:space="preserve">Desenvolvimento do </w:t>
      </w:r>
      <w:r w:rsidR="00E22D10">
        <w:t>Projeto</w:t>
      </w:r>
      <w:bookmarkEnd w:id="8"/>
    </w:p>
    <w:p w14:paraId="3EDC29EF" w14:textId="77777777" w:rsidR="00E22D10" w:rsidRPr="00E22D10" w:rsidRDefault="00E22D10" w:rsidP="00E22D10"/>
    <w:p w14:paraId="59525C88" w14:textId="1F41833A" w:rsidR="00B46EB1" w:rsidRPr="00E22D10" w:rsidRDefault="00E22D10" w:rsidP="00E22D10">
      <w:pPr>
        <w:pStyle w:val="Subttulo"/>
        <w:numPr>
          <w:ilvl w:val="1"/>
          <w:numId w:val="29"/>
        </w:numPr>
        <w:rPr>
          <w:rFonts w:cstheme="majorHAnsi"/>
        </w:rPr>
      </w:pPr>
      <w:r>
        <w:rPr>
          <w:rFonts w:cstheme="majorHAnsi"/>
        </w:rPr>
        <w:t xml:space="preserve"> </w:t>
      </w:r>
      <w:bookmarkStart w:id="9" w:name="_Toc472021471"/>
      <w:r w:rsidR="00B46EB1" w:rsidRPr="00E22D10">
        <w:rPr>
          <w:rFonts w:cstheme="majorHAnsi"/>
        </w:rPr>
        <w:t>Análise do Problema</w:t>
      </w:r>
      <w:bookmarkEnd w:id="9"/>
    </w:p>
    <w:p w14:paraId="47B4C55E" w14:textId="77777777" w:rsidR="00B46EB1" w:rsidRPr="00E22D10" w:rsidRDefault="00B46EB1" w:rsidP="00E22D10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Explicar como foi realizada a análise do problema:</w:t>
      </w:r>
    </w:p>
    <w:p w14:paraId="7D047991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pessoas com quem falou;</w:t>
      </w:r>
    </w:p>
    <w:p w14:paraId="2FB8A863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esquemas que realizou;</w:t>
      </w:r>
    </w:p>
    <w:p w14:paraId="5A20A96B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dificuldades sentidas;</w:t>
      </w:r>
    </w:p>
    <w:p w14:paraId="32104457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opções consideradas;</w:t>
      </w:r>
    </w:p>
    <w:p w14:paraId="351A889C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opções escolhidas (porquê?);</w:t>
      </w:r>
    </w:p>
    <w:p w14:paraId="55F79BB1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Calendarização das tarefas a realizar</w:t>
      </w:r>
    </w:p>
    <w:p w14:paraId="171CB908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Estudos e experiências preparatórias</w:t>
      </w:r>
    </w:p>
    <w:p w14:paraId="43F338AE" w14:textId="77777777" w:rsidR="00B46EB1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etc.</w:t>
      </w:r>
    </w:p>
    <w:p w14:paraId="087C4B1F" w14:textId="77777777" w:rsidR="00E22D10" w:rsidRPr="00E22D10" w:rsidRDefault="00E22D10" w:rsidP="00E22D10">
      <w:pPr>
        <w:pStyle w:val="myNormal"/>
        <w:tabs>
          <w:tab w:val="left" w:pos="720"/>
        </w:tabs>
        <w:spacing w:before="0" w:after="120" w:line="288" w:lineRule="auto"/>
        <w:ind w:left="720" w:firstLine="0"/>
        <w:rPr>
          <w:rFonts w:asciiTheme="minorHAnsi" w:hAnsiTheme="minorHAnsi" w:cstheme="minorHAnsi"/>
        </w:rPr>
      </w:pPr>
    </w:p>
    <w:p w14:paraId="4AA5D3CC" w14:textId="77777777" w:rsidR="00B46EB1" w:rsidRPr="00E22D10" w:rsidRDefault="00B46EB1" w:rsidP="00E22D10">
      <w:pPr>
        <w:pStyle w:val="Subttulo"/>
        <w:numPr>
          <w:ilvl w:val="1"/>
          <w:numId w:val="29"/>
        </w:numPr>
        <w:rPr>
          <w:rFonts w:cstheme="majorHAnsi"/>
        </w:rPr>
      </w:pPr>
      <w:bookmarkStart w:id="10" w:name="_Toc472021472"/>
      <w:r w:rsidRPr="00E22D10">
        <w:rPr>
          <w:rFonts w:cstheme="majorHAnsi"/>
        </w:rPr>
        <w:t>Ferramentas Utilizadas</w:t>
      </w:r>
      <w:bookmarkEnd w:id="10"/>
    </w:p>
    <w:p w14:paraId="56BB090F" w14:textId="76350151" w:rsidR="00B46EB1" w:rsidRPr="00E22D10" w:rsidRDefault="00B46EB1" w:rsidP="00E22D10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 xml:space="preserve">Indicar as ferramentas que foram utilizadas para a realização do </w:t>
      </w:r>
      <w:r w:rsidR="00E22D10" w:rsidRPr="00E22D10">
        <w:rPr>
          <w:rFonts w:asciiTheme="minorHAnsi" w:hAnsiTheme="minorHAnsi" w:cstheme="minorHAnsi"/>
        </w:rPr>
        <w:t>projeto</w:t>
      </w:r>
      <w:r w:rsidR="00E22D10">
        <w:rPr>
          <w:rFonts w:asciiTheme="minorHAnsi" w:hAnsiTheme="minorHAnsi" w:cstheme="minorHAnsi"/>
        </w:rPr>
        <w:t>, justificando a escolha (ferramentas físicas, didáticas, científicas, informáticas, etc.)</w:t>
      </w:r>
    </w:p>
    <w:p w14:paraId="24EB1873" w14:textId="77777777" w:rsidR="00E22D10" w:rsidRPr="00E22D10" w:rsidRDefault="00E22D10" w:rsidP="00E22D10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</w:p>
    <w:p w14:paraId="689F7F60" w14:textId="76C8AECA" w:rsidR="00B46EB1" w:rsidRPr="00E22D10" w:rsidRDefault="00B46EB1" w:rsidP="00356993">
      <w:pPr>
        <w:pStyle w:val="Subttulo"/>
        <w:numPr>
          <w:ilvl w:val="1"/>
          <w:numId w:val="29"/>
        </w:numPr>
        <w:ind w:left="788" w:hanging="431"/>
        <w:rPr>
          <w:rFonts w:cstheme="majorHAnsi"/>
        </w:rPr>
      </w:pPr>
      <w:bookmarkStart w:id="11" w:name="_Toc472021473"/>
      <w:r w:rsidRPr="00E22D10">
        <w:rPr>
          <w:rFonts w:cstheme="majorHAnsi"/>
        </w:rPr>
        <w:t>Fases de Desenvolvimento do Projeto</w:t>
      </w:r>
      <w:bookmarkEnd w:id="11"/>
    </w:p>
    <w:p w14:paraId="49E67465" w14:textId="6B8C02BC" w:rsidR="00B46EB1" w:rsidRPr="00E22D10" w:rsidRDefault="00B46EB1" w:rsidP="00E22D10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 xml:space="preserve">Explicar passo a passo as várias fases de desenvolvimento do </w:t>
      </w:r>
      <w:r w:rsidR="00E22D10" w:rsidRPr="00E22D10">
        <w:rPr>
          <w:rFonts w:asciiTheme="minorHAnsi" w:hAnsiTheme="minorHAnsi" w:cstheme="minorHAnsi"/>
        </w:rPr>
        <w:t>Projeto</w:t>
      </w:r>
      <w:r w:rsidRPr="00E22D10">
        <w:rPr>
          <w:rFonts w:asciiTheme="minorHAnsi" w:hAnsiTheme="minorHAnsi" w:cstheme="minorHAnsi"/>
        </w:rPr>
        <w:t>:</w:t>
      </w:r>
    </w:p>
    <w:p w14:paraId="290C1D76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melhoramentos que foram sendo introduzidos;</w:t>
      </w:r>
    </w:p>
    <w:p w14:paraId="50D2F861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partes que foram sendo acrescentadas;</w:t>
      </w:r>
    </w:p>
    <w:p w14:paraId="488F8A23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conhecimentos e investigações que foram sendo realizadas;</w:t>
      </w:r>
    </w:p>
    <w:p w14:paraId="45B345F1" w14:textId="77777777" w:rsidR="00B46EB1" w:rsidRPr="00E22D10" w:rsidRDefault="00B46EB1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</w:rPr>
        <w:t>dificuldades sentidas e de que forma foram sendo ultrapassadas;</w:t>
      </w:r>
    </w:p>
    <w:p w14:paraId="098F179B" w14:textId="7ACA775D" w:rsidR="00B46EB1" w:rsidRDefault="00276755" w:rsidP="00E22D10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etc.</w:t>
      </w:r>
    </w:p>
    <w:p w14:paraId="3CCF2D30" w14:textId="0BCADE6E" w:rsidR="00E22D10" w:rsidRDefault="00E22D10" w:rsidP="00E22D10">
      <w:pPr>
        <w:pStyle w:val="myNormal"/>
        <w:tabs>
          <w:tab w:val="left" w:pos="720"/>
        </w:tabs>
        <w:spacing w:before="0" w:after="120" w:line="288" w:lineRule="auto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65E5DDB" w14:textId="77777777" w:rsidR="00B46EB1" w:rsidRDefault="00B46EB1" w:rsidP="00E22D10">
      <w:pPr>
        <w:pStyle w:val="Ttulo"/>
        <w:numPr>
          <w:ilvl w:val="0"/>
          <w:numId w:val="29"/>
        </w:numPr>
      </w:pPr>
      <w:bookmarkStart w:id="12" w:name="_Toc472021474"/>
      <w:r>
        <w:lastRenderedPageBreak/>
        <w:t>Apresentação do Produto</w:t>
      </w:r>
      <w:bookmarkEnd w:id="12"/>
    </w:p>
    <w:p w14:paraId="7150397A" w14:textId="77777777" w:rsidR="00E22D10" w:rsidRPr="00E22D10" w:rsidRDefault="00E22D10" w:rsidP="00E22D10"/>
    <w:p w14:paraId="47276BEA" w14:textId="5F1E2EDF" w:rsidR="00E22D10" w:rsidRDefault="00B46EB1" w:rsidP="00E22D10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E22D10">
        <w:rPr>
          <w:rFonts w:asciiTheme="minorHAnsi" w:hAnsiTheme="minorHAnsi" w:cstheme="minorHAnsi"/>
          <w:b/>
        </w:rPr>
        <w:t xml:space="preserve">Para um </w:t>
      </w:r>
      <w:r w:rsidR="00E22D10" w:rsidRPr="00E22D10">
        <w:rPr>
          <w:rFonts w:asciiTheme="minorHAnsi" w:hAnsiTheme="minorHAnsi" w:cstheme="minorHAnsi"/>
          <w:b/>
        </w:rPr>
        <w:t>projeto</w:t>
      </w:r>
      <w:r w:rsidRPr="00E22D10">
        <w:rPr>
          <w:rFonts w:asciiTheme="minorHAnsi" w:hAnsiTheme="minorHAnsi" w:cstheme="minorHAnsi"/>
          <w:b/>
        </w:rPr>
        <w:t xml:space="preserve"> de investigação/implementação física</w:t>
      </w:r>
      <w:r w:rsidRPr="00E22D10">
        <w:rPr>
          <w:rFonts w:asciiTheme="minorHAnsi" w:hAnsiTheme="minorHAnsi" w:cstheme="minorHAnsi"/>
        </w:rPr>
        <w:t xml:space="preserve"> – Apresentar as conclusões da investigação e a sua importância. Mostrar, se possível, fotos/imagens/vídeos de alguma montagem realizada. Imagina que está a apresentar o resultado do </w:t>
      </w:r>
      <w:r w:rsidR="00E22D10" w:rsidRPr="00E22D10">
        <w:rPr>
          <w:rFonts w:asciiTheme="minorHAnsi" w:hAnsiTheme="minorHAnsi" w:cstheme="minorHAnsi"/>
        </w:rPr>
        <w:t>projeto</w:t>
      </w:r>
      <w:r w:rsidRPr="00E22D10">
        <w:rPr>
          <w:rFonts w:asciiTheme="minorHAnsi" w:hAnsiTheme="minorHAnsi" w:cstheme="minorHAnsi"/>
        </w:rPr>
        <w:t xml:space="preserve"> a uma entidade que encomendou o trabalho/estudo/implementação (e que tem de vender o produto).</w:t>
      </w:r>
      <w:r w:rsidR="00E22D10">
        <w:rPr>
          <w:rFonts w:asciiTheme="minorHAnsi" w:hAnsiTheme="minorHAnsi" w:cstheme="minorHAnsi"/>
        </w:rPr>
        <w:br w:type="page"/>
      </w:r>
    </w:p>
    <w:p w14:paraId="4E63D1A4" w14:textId="63092EF7" w:rsidR="00B46EB1" w:rsidRDefault="00B46EB1" w:rsidP="00E22D10">
      <w:pPr>
        <w:pStyle w:val="Ttulo"/>
        <w:numPr>
          <w:ilvl w:val="0"/>
          <w:numId w:val="29"/>
        </w:numPr>
      </w:pPr>
      <w:bookmarkStart w:id="13" w:name="_Toc472021475"/>
      <w:r>
        <w:lastRenderedPageBreak/>
        <w:t xml:space="preserve">Balanço do </w:t>
      </w:r>
      <w:r w:rsidR="00E22D10">
        <w:t>Projeto</w:t>
      </w:r>
      <w:bookmarkEnd w:id="13"/>
    </w:p>
    <w:p w14:paraId="4EA2E542" w14:textId="77777777" w:rsidR="00967811" w:rsidRPr="00967811" w:rsidRDefault="00967811" w:rsidP="00967811"/>
    <w:p w14:paraId="666E4E0D" w14:textId="26315BFE" w:rsidR="00B46EB1" w:rsidRPr="00E22D10" w:rsidRDefault="00B46EB1" w:rsidP="00356993">
      <w:pPr>
        <w:pStyle w:val="Subttulo"/>
        <w:numPr>
          <w:ilvl w:val="1"/>
          <w:numId w:val="29"/>
        </w:numPr>
        <w:ind w:left="788" w:hanging="431"/>
        <w:rPr>
          <w:rFonts w:cstheme="majorHAnsi"/>
        </w:rPr>
      </w:pPr>
      <w:bookmarkStart w:id="14" w:name="_Toc472021476"/>
      <w:r w:rsidRPr="00E22D10">
        <w:rPr>
          <w:rFonts w:cstheme="majorHAnsi"/>
        </w:rPr>
        <w:t xml:space="preserve">Cumprimento dos </w:t>
      </w:r>
      <w:r w:rsidR="00967811" w:rsidRPr="00E22D10">
        <w:rPr>
          <w:rFonts w:cstheme="majorHAnsi"/>
        </w:rPr>
        <w:t>Objetivos</w:t>
      </w:r>
      <w:bookmarkEnd w:id="14"/>
    </w:p>
    <w:p w14:paraId="30B541E2" w14:textId="2C73F09F" w:rsidR="00B46EB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 xml:space="preserve">Indicar que </w:t>
      </w:r>
      <w:r w:rsidR="00967811" w:rsidRPr="00967811">
        <w:rPr>
          <w:rFonts w:asciiTheme="minorHAnsi" w:hAnsiTheme="minorHAnsi" w:cstheme="minorHAnsi"/>
        </w:rPr>
        <w:t>objetivos</w:t>
      </w:r>
      <w:r w:rsidRPr="00967811">
        <w:rPr>
          <w:rFonts w:asciiTheme="minorHAnsi" w:hAnsiTheme="minorHAnsi" w:cstheme="minorHAnsi"/>
        </w:rPr>
        <w:t xml:space="preserve"> foram cumpridos ou não, e porquê.</w:t>
      </w:r>
    </w:p>
    <w:p w14:paraId="76E2BB6E" w14:textId="77777777" w:rsidR="00967811" w:rsidRPr="00967811" w:rsidRDefault="0096781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</w:p>
    <w:p w14:paraId="34AD49ED" w14:textId="77777777" w:rsidR="00B46EB1" w:rsidRPr="00E22D10" w:rsidRDefault="00B46EB1" w:rsidP="00E22D10">
      <w:pPr>
        <w:pStyle w:val="Subttulo"/>
        <w:numPr>
          <w:ilvl w:val="1"/>
          <w:numId w:val="29"/>
        </w:numPr>
        <w:rPr>
          <w:rFonts w:cstheme="majorHAnsi"/>
        </w:rPr>
      </w:pPr>
      <w:bookmarkStart w:id="15" w:name="_Toc472021477"/>
      <w:r w:rsidRPr="00E22D10">
        <w:rPr>
          <w:rFonts w:cstheme="majorHAnsi"/>
        </w:rPr>
        <w:t>Importância do Curso</w:t>
      </w:r>
      <w:bookmarkEnd w:id="15"/>
    </w:p>
    <w:p w14:paraId="76F9E63B" w14:textId="750442D0" w:rsidR="00B46EB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 xml:space="preserve">Explicar em que medida o curso contribuiu para a realização deste </w:t>
      </w:r>
      <w:r w:rsidR="00967811" w:rsidRPr="00967811">
        <w:rPr>
          <w:rFonts w:asciiTheme="minorHAnsi" w:hAnsiTheme="minorHAnsi" w:cstheme="minorHAnsi"/>
        </w:rPr>
        <w:t>projeto</w:t>
      </w:r>
      <w:r w:rsidRPr="00967811">
        <w:rPr>
          <w:rFonts w:asciiTheme="minorHAnsi" w:hAnsiTheme="minorHAnsi" w:cstheme="minorHAnsi"/>
        </w:rPr>
        <w:t>.</w:t>
      </w:r>
    </w:p>
    <w:p w14:paraId="3F841189" w14:textId="77777777" w:rsidR="00967811" w:rsidRPr="00967811" w:rsidRDefault="0096781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</w:p>
    <w:p w14:paraId="6C025D2B" w14:textId="77777777" w:rsidR="00B46EB1" w:rsidRPr="00E22D10" w:rsidRDefault="00B46EB1" w:rsidP="00E22D10">
      <w:pPr>
        <w:pStyle w:val="Subttulo"/>
        <w:numPr>
          <w:ilvl w:val="1"/>
          <w:numId w:val="29"/>
        </w:numPr>
        <w:rPr>
          <w:rFonts w:cstheme="majorHAnsi"/>
        </w:rPr>
      </w:pPr>
      <w:bookmarkStart w:id="16" w:name="_Toc472021478"/>
      <w:r w:rsidRPr="00E22D10">
        <w:rPr>
          <w:rFonts w:cstheme="majorHAnsi"/>
        </w:rPr>
        <w:t>Aquisição de Novos Conhecimentos e Competências</w:t>
      </w:r>
      <w:bookmarkEnd w:id="16"/>
    </w:p>
    <w:p w14:paraId="31BD1EA7" w14:textId="26922A5D" w:rsidR="00B46EB1" w:rsidRPr="0096781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 xml:space="preserve">Indicar o que aprendeu ao realizar este </w:t>
      </w:r>
      <w:r w:rsidR="00967811" w:rsidRPr="00967811">
        <w:rPr>
          <w:rFonts w:asciiTheme="minorHAnsi" w:hAnsiTheme="minorHAnsi" w:cstheme="minorHAnsi"/>
        </w:rPr>
        <w:t>projeto</w:t>
      </w:r>
      <w:r w:rsidRPr="00967811">
        <w:rPr>
          <w:rFonts w:asciiTheme="minorHAnsi" w:hAnsiTheme="minorHAnsi" w:cstheme="minorHAnsi"/>
        </w:rPr>
        <w:t>:</w:t>
      </w:r>
    </w:p>
    <w:p w14:paraId="3F4DB307" w14:textId="77777777" w:rsidR="00B46EB1" w:rsidRPr="00967811" w:rsidRDefault="00B46EB1" w:rsidP="0096781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conhecimentos;</w:t>
      </w:r>
    </w:p>
    <w:p w14:paraId="22D9DC86" w14:textId="77777777" w:rsidR="00B46EB1" w:rsidRPr="00967811" w:rsidRDefault="00B46EB1" w:rsidP="0096781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contactos com “</w:t>
      </w:r>
      <w:proofErr w:type="gramStart"/>
      <w:r w:rsidRPr="00967811">
        <w:rPr>
          <w:rFonts w:asciiTheme="minorHAnsi" w:hAnsiTheme="minorHAnsi" w:cstheme="minorHAnsi"/>
        </w:rPr>
        <w:t>clientes”/</w:t>
      </w:r>
      <w:proofErr w:type="gramEnd"/>
      <w:r w:rsidRPr="00967811">
        <w:rPr>
          <w:rFonts w:asciiTheme="minorHAnsi" w:hAnsiTheme="minorHAnsi" w:cstheme="minorHAnsi"/>
        </w:rPr>
        <w:t>”fornecedores”;</w:t>
      </w:r>
    </w:p>
    <w:p w14:paraId="1AEDD760" w14:textId="2213AFC0" w:rsidR="00B46EB1" w:rsidRPr="00967811" w:rsidRDefault="00B46EB1" w:rsidP="0096781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 xml:space="preserve">dificuldades associadas à realização de um </w:t>
      </w:r>
      <w:r w:rsidR="00967811" w:rsidRPr="00967811">
        <w:rPr>
          <w:rFonts w:asciiTheme="minorHAnsi" w:hAnsiTheme="minorHAnsi" w:cstheme="minorHAnsi"/>
        </w:rPr>
        <w:t>projeto</w:t>
      </w:r>
      <w:r w:rsidRPr="00967811">
        <w:rPr>
          <w:rFonts w:asciiTheme="minorHAnsi" w:hAnsiTheme="minorHAnsi" w:cstheme="minorHAnsi"/>
        </w:rPr>
        <w:t xml:space="preserve"> completo, com várias fases de desenvolvimento e um produto final abrangendo várias áreas de conhecimento;</w:t>
      </w:r>
    </w:p>
    <w:p w14:paraId="316C376C" w14:textId="77777777" w:rsidR="00B46EB1" w:rsidRPr="00967811" w:rsidRDefault="00B46EB1" w:rsidP="0096781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exigências associadas à apresentação de um produto que não é totalmente académico;</w:t>
      </w:r>
    </w:p>
    <w:p w14:paraId="1F96F0E5" w14:textId="77777777" w:rsidR="00B46EB1" w:rsidRDefault="00B46EB1" w:rsidP="00967811">
      <w:pPr>
        <w:pStyle w:val="myNormal"/>
        <w:numPr>
          <w:ilvl w:val="0"/>
          <w:numId w:val="33"/>
        </w:numPr>
        <w:tabs>
          <w:tab w:val="left" w:pos="720"/>
        </w:tabs>
        <w:spacing w:before="0" w:after="120" w:line="288" w:lineRule="auto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etc.</w:t>
      </w:r>
    </w:p>
    <w:p w14:paraId="7147719A" w14:textId="77777777" w:rsidR="00967811" w:rsidRPr="00967811" w:rsidRDefault="00967811" w:rsidP="00967811">
      <w:pPr>
        <w:pStyle w:val="myNormal"/>
        <w:tabs>
          <w:tab w:val="left" w:pos="720"/>
        </w:tabs>
        <w:spacing w:before="0" w:after="120" w:line="288" w:lineRule="auto"/>
        <w:ind w:left="720" w:firstLine="0"/>
        <w:rPr>
          <w:rFonts w:asciiTheme="minorHAnsi" w:hAnsiTheme="minorHAnsi" w:cstheme="minorHAnsi"/>
        </w:rPr>
      </w:pPr>
    </w:p>
    <w:p w14:paraId="7CA43FAE" w14:textId="271DAEA8" w:rsidR="00B46EB1" w:rsidRPr="00E22D10" w:rsidRDefault="00967811" w:rsidP="00E22D10">
      <w:pPr>
        <w:pStyle w:val="Subttulo"/>
        <w:numPr>
          <w:ilvl w:val="1"/>
          <w:numId w:val="29"/>
        </w:numPr>
        <w:rPr>
          <w:rFonts w:cstheme="majorHAnsi"/>
        </w:rPr>
      </w:pPr>
      <w:r>
        <w:rPr>
          <w:rFonts w:cstheme="majorHAnsi"/>
        </w:rPr>
        <w:t xml:space="preserve"> </w:t>
      </w:r>
      <w:bookmarkStart w:id="17" w:name="_Toc472021479"/>
      <w:r w:rsidR="00B46EB1" w:rsidRPr="00E22D10">
        <w:rPr>
          <w:rFonts w:cstheme="majorHAnsi"/>
        </w:rPr>
        <w:t>Expectativas Futuras</w:t>
      </w:r>
      <w:bookmarkEnd w:id="17"/>
    </w:p>
    <w:p w14:paraId="442BE2C8" w14:textId="77777777" w:rsidR="00B46EB1" w:rsidRPr="0096781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Partes ou melhoramentos que ficaram por fazer, e teriam sido interessantes de realizar.</w:t>
      </w:r>
    </w:p>
    <w:p w14:paraId="62A7F423" w14:textId="28DB6112" w:rsidR="00B46EB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Novas linha</w:t>
      </w:r>
      <w:r w:rsidR="00967811">
        <w:rPr>
          <w:rFonts w:asciiTheme="minorHAnsi" w:hAnsiTheme="minorHAnsi" w:cstheme="minorHAnsi"/>
        </w:rPr>
        <w:t>s</w:t>
      </w:r>
      <w:r w:rsidRPr="00967811">
        <w:rPr>
          <w:rFonts w:asciiTheme="minorHAnsi" w:hAnsiTheme="minorHAnsi" w:cstheme="minorHAnsi"/>
        </w:rPr>
        <w:t xml:space="preserve"> de investigação com interesse que não foram abordadas</w:t>
      </w:r>
    </w:p>
    <w:p w14:paraId="0327C0D7" w14:textId="77777777" w:rsidR="00967811" w:rsidRPr="00967811" w:rsidRDefault="0096781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</w:p>
    <w:p w14:paraId="604DC89E" w14:textId="3A484E1F" w:rsidR="00B46EB1" w:rsidRPr="00E22D10" w:rsidRDefault="00967811" w:rsidP="00E22D10">
      <w:pPr>
        <w:pStyle w:val="Subttulo"/>
        <w:numPr>
          <w:ilvl w:val="1"/>
          <w:numId w:val="29"/>
        </w:numPr>
        <w:rPr>
          <w:rFonts w:cstheme="majorHAnsi"/>
        </w:rPr>
      </w:pPr>
      <w:r>
        <w:rPr>
          <w:rFonts w:cstheme="majorHAnsi"/>
        </w:rPr>
        <w:t xml:space="preserve"> </w:t>
      </w:r>
      <w:bookmarkStart w:id="18" w:name="_Toc472021480"/>
      <w:r w:rsidRPr="00E22D10">
        <w:rPr>
          <w:rFonts w:cstheme="majorHAnsi"/>
        </w:rPr>
        <w:t>Autoavaliação</w:t>
      </w:r>
      <w:bookmarkEnd w:id="18"/>
    </w:p>
    <w:p w14:paraId="23163070" w14:textId="783E8750" w:rsidR="0096781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 xml:space="preserve">Mediante o trabalho realizado, o empenho, a responsabilidade, a iniciativa, a superação de dificuldades, o contributo para a empresa/entidade, o trabalho em equipa, etc. realizar uma </w:t>
      </w:r>
      <w:r w:rsidR="00967811" w:rsidRPr="00967811">
        <w:rPr>
          <w:rFonts w:asciiTheme="minorHAnsi" w:hAnsiTheme="minorHAnsi" w:cstheme="minorHAnsi"/>
        </w:rPr>
        <w:t>autoavaliação</w:t>
      </w:r>
      <w:r w:rsidRPr="00967811">
        <w:rPr>
          <w:rFonts w:asciiTheme="minorHAnsi" w:hAnsiTheme="minorHAnsi" w:cstheme="minorHAnsi"/>
        </w:rPr>
        <w:t xml:space="preserve"> colocando a nota pretendida.</w:t>
      </w:r>
      <w:r w:rsidR="00967811">
        <w:rPr>
          <w:rFonts w:asciiTheme="minorHAnsi" w:hAnsiTheme="minorHAnsi" w:cstheme="minorHAnsi"/>
        </w:rPr>
        <w:br w:type="page"/>
      </w:r>
    </w:p>
    <w:p w14:paraId="254D06C4" w14:textId="77777777" w:rsidR="00B46EB1" w:rsidRDefault="00B46EB1" w:rsidP="00967811">
      <w:pPr>
        <w:pStyle w:val="Ttulo"/>
        <w:numPr>
          <w:ilvl w:val="0"/>
          <w:numId w:val="29"/>
        </w:numPr>
      </w:pPr>
      <w:bookmarkStart w:id="19" w:name="_Toc472021481"/>
      <w:r>
        <w:lastRenderedPageBreak/>
        <w:t>Conclusão</w:t>
      </w:r>
      <w:bookmarkEnd w:id="19"/>
    </w:p>
    <w:p w14:paraId="379D4639" w14:textId="77777777" w:rsidR="00967811" w:rsidRPr="00967811" w:rsidRDefault="00967811" w:rsidP="00967811"/>
    <w:p w14:paraId="17094B06" w14:textId="211CA8B2" w:rsidR="00B46EB1" w:rsidRPr="0096781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 xml:space="preserve">Realçar o que aconteceu ou poderia ter acontecido de positivo durante o </w:t>
      </w:r>
      <w:r w:rsidR="00967811" w:rsidRPr="00967811">
        <w:rPr>
          <w:rFonts w:asciiTheme="minorHAnsi" w:hAnsiTheme="minorHAnsi" w:cstheme="minorHAnsi"/>
        </w:rPr>
        <w:t>projeto</w:t>
      </w:r>
      <w:r w:rsidRPr="00967811">
        <w:rPr>
          <w:rFonts w:asciiTheme="minorHAnsi" w:hAnsiTheme="minorHAnsi" w:cstheme="minorHAnsi"/>
        </w:rPr>
        <w:t>. Apresentar alguma situação menos positiva, caso tenha existido, destacando SEMPRE alguma forma de superação da mesma.</w:t>
      </w:r>
    </w:p>
    <w:p w14:paraId="5A8FD309" w14:textId="77777777" w:rsidR="00B46EB1" w:rsidRPr="0096781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Explicar em que medida esta experiência contribui para a sua formação, etc.</w:t>
      </w:r>
    </w:p>
    <w:p w14:paraId="5A9FE067" w14:textId="77777777" w:rsidR="00B46EB1" w:rsidRPr="0096781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 xml:space="preserve">O que teria feito de forma diferente se o </w:t>
      </w:r>
      <w:proofErr w:type="spellStart"/>
      <w:r w:rsidRPr="00967811">
        <w:rPr>
          <w:rFonts w:asciiTheme="minorHAnsi" w:hAnsiTheme="minorHAnsi" w:cstheme="minorHAnsi"/>
        </w:rPr>
        <w:t>projecto</w:t>
      </w:r>
      <w:proofErr w:type="spellEnd"/>
      <w:r w:rsidRPr="00967811">
        <w:rPr>
          <w:rFonts w:asciiTheme="minorHAnsi" w:hAnsiTheme="minorHAnsi" w:cstheme="minorHAnsi"/>
        </w:rPr>
        <w:t xml:space="preserve"> começasse agora. </w:t>
      </w:r>
    </w:p>
    <w:p w14:paraId="4270AAFB" w14:textId="77777777" w:rsidR="00B46EB1" w:rsidRPr="0096781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Expectativas futuras (curso a seguir, ramo em que pretende trabalhar, etc.).</w:t>
      </w:r>
    </w:p>
    <w:p w14:paraId="775C37AC" w14:textId="77777777" w:rsidR="00B46EB1" w:rsidRPr="0096781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Balanço final.</w:t>
      </w:r>
    </w:p>
    <w:p w14:paraId="27D0AF2E" w14:textId="6122A79A" w:rsidR="00967811" w:rsidRDefault="00B46EB1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r w:rsidRPr="00967811">
        <w:rPr>
          <w:rFonts w:asciiTheme="minorHAnsi" w:hAnsiTheme="minorHAnsi" w:cstheme="minorHAnsi"/>
        </w:rPr>
        <w:t>Etc.</w:t>
      </w:r>
      <w:r w:rsidR="00967811">
        <w:rPr>
          <w:rFonts w:asciiTheme="minorHAnsi" w:hAnsiTheme="minorHAnsi" w:cstheme="minorHAnsi"/>
        </w:rPr>
        <w:br w:type="page"/>
      </w:r>
    </w:p>
    <w:p w14:paraId="0BDD4E8E" w14:textId="393A2A95" w:rsidR="00B46EB1" w:rsidRDefault="00B46EB1" w:rsidP="00967811">
      <w:pPr>
        <w:pStyle w:val="Ttulo"/>
        <w:numPr>
          <w:ilvl w:val="0"/>
          <w:numId w:val="29"/>
        </w:numPr>
      </w:pPr>
      <w:bookmarkStart w:id="20" w:name="_Toc472021482"/>
      <w:r>
        <w:lastRenderedPageBreak/>
        <w:t>Bibliografia</w:t>
      </w:r>
      <w:bookmarkEnd w:id="20"/>
    </w:p>
    <w:p w14:paraId="2819B9E8" w14:textId="77777777" w:rsidR="00967811" w:rsidRPr="00967811" w:rsidRDefault="00967811" w:rsidP="00967811"/>
    <w:p w14:paraId="7D180E68" w14:textId="7F06ECB9" w:rsidR="002B10FD" w:rsidRDefault="002B10FD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hyperlink r:id="rId22" w:history="1">
        <w:r w:rsidRPr="00F9071B">
          <w:rPr>
            <w:rStyle w:val="Hiperligao"/>
            <w:rFonts w:asciiTheme="minorHAnsi" w:hAnsiTheme="minorHAnsi" w:cstheme="minorHAnsi"/>
          </w:rPr>
          <w:t>https://chatgpt.com</w:t>
        </w:r>
      </w:hyperlink>
    </w:p>
    <w:p w14:paraId="6C1EF37D" w14:textId="476F80ED" w:rsidR="002B10FD" w:rsidRDefault="002B10FD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hyperlink r:id="rId23" w:history="1">
        <w:r w:rsidRPr="00F9071B">
          <w:rPr>
            <w:rStyle w:val="Hiperligao"/>
            <w:rFonts w:asciiTheme="minorHAnsi" w:hAnsiTheme="minorHAnsi" w:cstheme="minorHAnsi"/>
          </w:rPr>
          <w:t>https://pixabay.com</w:t>
        </w:r>
      </w:hyperlink>
    </w:p>
    <w:p w14:paraId="13F76132" w14:textId="229A69F5" w:rsidR="002B10FD" w:rsidRDefault="006913AB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hyperlink r:id="rId24" w:history="1">
        <w:r w:rsidRPr="00F9071B">
          <w:rPr>
            <w:rStyle w:val="Hiperligao"/>
            <w:rFonts w:asciiTheme="minorHAnsi" w:hAnsiTheme="minorHAnsi" w:cstheme="minorHAnsi"/>
          </w:rPr>
          <w:t>https://github.com</w:t>
        </w:r>
      </w:hyperlink>
    </w:p>
    <w:p w14:paraId="2A2F3C5F" w14:textId="58FBE678" w:rsidR="006913AB" w:rsidRDefault="006913AB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hyperlink r:id="rId25" w:history="1">
        <w:r w:rsidRPr="00F9071B">
          <w:rPr>
            <w:rStyle w:val="Hiperligao"/>
            <w:rFonts w:asciiTheme="minorHAnsi" w:hAnsiTheme="minorHAnsi" w:cstheme="minorHAnsi"/>
          </w:rPr>
          <w:t>https://www.visitepontedelima.pt/pt/ponte-de-lima/historia-e-historias/</w:t>
        </w:r>
      </w:hyperlink>
    </w:p>
    <w:p w14:paraId="1035CD9C" w14:textId="5EEA085E" w:rsidR="006913AB" w:rsidRDefault="006913AB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hyperlink r:id="rId26" w:history="1">
        <w:r w:rsidRPr="00F9071B">
          <w:rPr>
            <w:rStyle w:val="Hiperligao"/>
            <w:rFonts w:asciiTheme="minorHAnsi" w:hAnsiTheme="minorHAnsi" w:cstheme="minorHAnsi"/>
          </w:rPr>
          <w:t>https://www.visitportugal.com/pt-pt/node/132952</w:t>
        </w:r>
      </w:hyperlink>
    </w:p>
    <w:p w14:paraId="29E4FE3C" w14:textId="17ED4A91" w:rsidR="006913AB" w:rsidRDefault="006913AB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  <w:hyperlink r:id="rId27" w:history="1">
        <w:r w:rsidRPr="00F9071B">
          <w:rPr>
            <w:rStyle w:val="Hiperligao"/>
            <w:rFonts w:asciiTheme="minorHAnsi" w:hAnsiTheme="minorHAnsi" w:cstheme="minorHAnsi"/>
          </w:rPr>
          <w:t>https://www.youtube.com</w:t>
        </w:r>
      </w:hyperlink>
    </w:p>
    <w:p w14:paraId="1438D9E0" w14:textId="77777777" w:rsidR="006913AB" w:rsidRDefault="006913AB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</w:p>
    <w:p w14:paraId="1A095231" w14:textId="77777777" w:rsidR="002B10FD" w:rsidRDefault="002B10FD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</w:p>
    <w:p w14:paraId="3DCD6D8B" w14:textId="77777777" w:rsidR="002B10FD" w:rsidRPr="00967811" w:rsidRDefault="002B10FD" w:rsidP="00967811">
      <w:pPr>
        <w:pStyle w:val="myNormal"/>
        <w:spacing w:before="0" w:after="120" w:line="288" w:lineRule="auto"/>
        <w:ind w:firstLine="0"/>
        <w:rPr>
          <w:rFonts w:asciiTheme="minorHAnsi" w:hAnsiTheme="minorHAnsi" w:cstheme="minorHAnsi"/>
        </w:rPr>
      </w:pPr>
    </w:p>
    <w:p w14:paraId="5A790316" w14:textId="77777777" w:rsidR="00B46EB1" w:rsidRPr="00B46EB1" w:rsidRDefault="00B46EB1" w:rsidP="00B46EB1"/>
    <w:sectPr w:rsidR="00B46EB1" w:rsidRPr="00B46EB1" w:rsidSect="000D24FA">
      <w:footerReference w:type="default" r:id="rId28"/>
      <w:headerReference w:type="first" r:id="rId29"/>
      <w:footerReference w:type="first" r:id="rId30"/>
      <w:pgSz w:w="11906" w:h="16838" w:code="9"/>
      <w:pgMar w:top="1985" w:right="851" w:bottom="1134" w:left="1128" w:header="1559" w:footer="454" w:gutter="0"/>
      <w:pgNumType w:start="3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4304D" w14:textId="77777777" w:rsidR="00116802" w:rsidRDefault="00116802" w:rsidP="00452AAD">
      <w:r>
        <w:separator/>
      </w:r>
    </w:p>
  </w:endnote>
  <w:endnote w:type="continuationSeparator" w:id="0">
    <w:p w14:paraId="354C9F1E" w14:textId="77777777" w:rsidR="00116802" w:rsidRDefault="00116802" w:rsidP="00452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82035" w14:textId="51BE2A45" w:rsidR="00A6025A" w:rsidRDefault="00A6025A">
    <w:pPr>
      <w:pStyle w:val="Rodap"/>
    </w:pPr>
    <w:r>
      <w:rPr>
        <w:rFonts w:ascii="Helvetica" w:hAnsi="Helvetica"/>
        <w:noProof/>
        <w:sz w:val="18"/>
        <w:szCs w:val="18"/>
        <w:lang w:val="en-US"/>
      </w:rPr>
      <w:drawing>
        <wp:anchor distT="0" distB="0" distL="114300" distR="114300" simplePos="1" relativeHeight="251658240" behindDoc="0" locked="0" layoutInCell="1" allowOverlap="1" wp14:anchorId="076885F1" wp14:editId="4FE71F1B">
          <wp:simplePos x="866775" y="9455150"/>
          <wp:positionH relativeFrom="column">
            <wp:posOffset>866775</wp:posOffset>
          </wp:positionH>
          <wp:positionV relativeFrom="paragraph">
            <wp:posOffset>9455150</wp:posOffset>
          </wp:positionV>
          <wp:extent cx="1266825" cy="611505"/>
          <wp:effectExtent l="0" t="0" r="9525" b="0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dex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825" cy="611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val="en-US"/>
      </w:rPr>
      <w:drawing>
        <wp:inline distT="0" distB="0" distL="0" distR="0" wp14:anchorId="4FC603C7" wp14:editId="0134CD84">
          <wp:extent cx="3076575" cy="1485900"/>
          <wp:effectExtent l="0" t="0" r="9525" b="0"/>
          <wp:docPr id="8" name="Imagem 8" descr="F:\index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index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76575" cy="1485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09387" w14:textId="41B1978F" w:rsidR="00D3135F" w:rsidRPr="006C4D8D" w:rsidRDefault="006C4D8D" w:rsidP="006C4D8D">
    <w:pPr>
      <w:pStyle w:val="Rodap"/>
      <w:pBdr>
        <w:top w:val="single" w:sz="4" w:space="1" w:color="auto"/>
      </w:pBdr>
      <w:ind w:left="2896"/>
      <w:jc w:val="right"/>
      <w:rPr>
        <w:rFonts w:ascii="Helvetica" w:hAnsi="Helvetica"/>
        <w:sz w:val="18"/>
        <w:szCs w:val="18"/>
      </w:rPr>
    </w:pP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97152" behindDoc="1" locked="0" layoutInCell="1" allowOverlap="1" wp14:anchorId="41A7EC0F" wp14:editId="6217C208">
          <wp:simplePos x="0" y="0"/>
          <wp:positionH relativeFrom="column">
            <wp:posOffset>1922145</wp:posOffset>
          </wp:positionH>
          <wp:positionV relativeFrom="paragraph">
            <wp:posOffset>-11430</wp:posOffset>
          </wp:positionV>
          <wp:extent cx="2868325" cy="288000"/>
          <wp:effectExtent l="0" t="0" r="0" b="0"/>
          <wp:wrapNone/>
          <wp:docPr id="20" name="Imagem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68325" cy="28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98176" behindDoc="0" locked="0" layoutInCell="1" allowOverlap="1" wp14:anchorId="447B8ACB" wp14:editId="52885813">
          <wp:simplePos x="0" y="0"/>
          <wp:positionH relativeFrom="leftMargin">
            <wp:posOffset>-140652</wp:posOffset>
          </wp:positionH>
          <wp:positionV relativeFrom="paragraph">
            <wp:posOffset>-1180147</wp:posOffset>
          </wp:positionV>
          <wp:extent cx="1008000" cy="358640"/>
          <wp:effectExtent l="953" t="0" r="2857" b="2858"/>
          <wp:wrapNone/>
          <wp:docPr id="21" name="Imagem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ótipo Selo EQAVET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008000" cy="35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Helvetica" w:hAnsi="Helvetica"/>
        <w:sz w:val="18"/>
        <w:szCs w:val="18"/>
      </w:rPr>
      <w:t>EA.IM.</w:t>
    </w:r>
    <w:proofErr w:type="gramStart"/>
    <w:r>
      <w:rPr>
        <w:rFonts w:ascii="Helvetica" w:hAnsi="Helvetica"/>
        <w:sz w:val="18"/>
        <w:szCs w:val="18"/>
      </w:rPr>
      <w:t>78.V</w:t>
    </w:r>
    <w:proofErr w:type="gramEnd"/>
    <w:r>
      <w:rPr>
        <w:rFonts w:ascii="Helvetica" w:hAnsi="Helvetica"/>
        <w:sz w:val="18"/>
        <w:szCs w:val="18"/>
      </w:rPr>
      <w:t>3    PAG.</w:t>
    </w:r>
    <w:r w:rsidRPr="00B87979">
      <w:rPr>
        <w:rFonts w:ascii="Helvetica" w:hAnsi="Helvetica"/>
        <w:sz w:val="18"/>
        <w:szCs w:val="18"/>
      </w:rPr>
      <w:t xml:space="preserve"> </w:t>
    </w:r>
    <w:r>
      <w:rPr>
        <w:rFonts w:ascii="Helvetica" w:hAnsi="Helvetica"/>
        <w:sz w:val="18"/>
        <w:szCs w:val="18"/>
      </w:rPr>
      <w:t>0</w:t>
    </w:r>
    <w:r>
      <w:rPr>
        <w:rFonts w:ascii="Helvetica" w:hAnsi="Helvetica"/>
        <w:sz w:val="18"/>
        <w:szCs w:val="18"/>
      </w:rPr>
      <w:fldChar w:fldCharType="begin"/>
    </w:r>
    <w:r>
      <w:rPr>
        <w:rFonts w:ascii="Helvetica" w:hAnsi="Helvetica"/>
        <w:sz w:val="18"/>
        <w:szCs w:val="18"/>
      </w:rPr>
      <w:instrText xml:space="preserve"> PAGE  \* Arabic  \* MERGEFORMAT </w:instrText>
    </w:r>
    <w:r>
      <w:rPr>
        <w:rFonts w:ascii="Helvetica" w:hAnsi="Helvetica"/>
        <w:sz w:val="18"/>
        <w:szCs w:val="18"/>
      </w:rPr>
      <w:fldChar w:fldCharType="separate"/>
    </w:r>
    <w:r>
      <w:rPr>
        <w:rFonts w:ascii="Helvetica" w:hAnsi="Helvetica"/>
        <w:sz w:val="18"/>
        <w:szCs w:val="18"/>
      </w:rPr>
      <w:t>3</w:t>
    </w:r>
    <w:r>
      <w:rPr>
        <w:rFonts w:ascii="Helvetica" w:hAnsi="Helvetica"/>
        <w:sz w:val="18"/>
        <w:szCs w:val="18"/>
      </w:rPr>
      <w:fldChar w:fldCharType="end"/>
    </w:r>
    <w:r>
      <w:rPr>
        <w:rFonts w:ascii="Helvetica" w:hAnsi="Helvetica"/>
        <w:sz w:val="18"/>
        <w:szCs w:val="18"/>
      </w:rPr>
      <w:t>|0</w:t>
    </w:r>
    <w:r>
      <w:rPr>
        <w:rFonts w:ascii="Helvetica" w:hAnsi="Helvetica"/>
        <w:noProof/>
        <w:sz w:val="18"/>
        <w:szCs w:val="18"/>
      </w:rPr>
      <w:fldChar w:fldCharType="begin"/>
    </w:r>
    <w:r>
      <w:rPr>
        <w:rFonts w:ascii="Helvetica" w:hAnsi="Helvetica"/>
        <w:noProof/>
        <w:sz w:val="18"/>
        <w:szCs w:val="18"/>
      </w:rPr>
      <w:instrText xml:space="preserve"> NUMPAGES  \* Arabic  \* MERGEFORMAT </w:instrText>
    </w:r>
    <w:r>
      <w:rPr>
        <w:rFonts w:ascii="Helvetica" w:hAnsi="Helvetica"/>
        <w:noProof/>
        <w:sz w:val="18"/>
        <w:szCs w:val="18"/>
      </w:rPr>
      <w:fldChar w:fldCharType="separate"/>
    </w:r>
    <w:r>
      <w:rPr>
        <w:rFonts w:ascii="Helvetica" w:hAnsi="Helvetica"/>
        <w:noProof/>
        <w:sz w:val="18"/>
        <w:szCs w:val="18"/>
      </w:rPr>
      <w:t>12</w:t>
    </w:r>
    <w:r>
      <w:rPr>
        <w:rFonts w:ascii="Helvetica" w:hAnsi="Helvetica"/>
        <w:noProof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191EE" w14:textId="77777777" w:rsidR="008025A8" w:rsidRDefault="008025A8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C1F88" w14:textId="77777777" w:rsidR="008025A8" w:rsidRPr="00C00EE2" w:rsidRDefault="008025A8" w:rsidP="00C00EE2">
    <w:pPr>
      <w:pStyle w:val="Rodap"/>
      <w:pBdr>
        <w:top w:val="single" w:sz="4" w:space="1" w:color="auto"/>
      </w:pBdr>
      <w:ind w:left="2896"/>
      <w:jc w:val="right"/>
      <w:rPr>
        <w:rFonts w:ascii="Helvetica" w:hAnsi="Helvetica"/>
        <w:sz w:val="18"/>
        <w:szCs w:val="18"/>
      </w:rPr>
    </w:pPr>
    <w:r>
      <w:rPr>
        <w:rFonts w:ascii="Helvetica" w:hAnsi="Helvetica"/>
        <w:noProof/>
        <w:sz w:val="18"/>
        <w:szCs w:val="18"/>
        <w:lang w:val="en-US"/>
      </w:rPr>
      <w:drawing>
        <wp:anchor distT="0" distB="0" distL="114300" distR="114300" simplePos="0" relativeHeight="251666432" behindDoc="1" locked="0" layoutInCell="1" allowOverlap="1" wp14:anchorId="0E224F7E" wp14:editId="55505942">
          <wp:simplePos x="0" y="0"/>
          <wp:positionH relativeFrom="column">
            <wp:posOffset>2198370</wp:posOffset>
          </wp:positionH>
          <wp:positionV relativeFrom="paragraph">
            <wp:posOffset>-4445</wp:posOffset>
          </wp:positionV>
          <wp:extent cx="2339975" cy="354330"/>
          <wp:effectExtent l="0" t="0" r="3175" b="7620"/>
          <wp:wrapNone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och_porporção_semletr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9975" cy="354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Helvetica" w:hAnsi="Helvetica"/>
        <w:sz w:val="18"/>
        <w:szCs w:val="18"/>
      </w:rPr>
      <w:t>EA.IM.</w:t>
    </w:r>
    <w:proofErr w:type="gramStart"/>
    <w:r>
      <w:rPr>
        <w:rFonts w:ascii="Helvetica" w:hAnsi="Helvetica"/>
        <w:sz w:val="18"/>
        <w:szCs w:val="18"/>
      </w:rPr>
      <w:t>78.V</w:t>
    </w:r>
    <w:proofErr w:type="gramEnd"/>
    <w:r>
      <w:rPr>
        <w:rFonts w:ascii="Helvetica" w:hAnsi="Helvetica"/>
        <w:sz w:val="18"/>
        <w:szCs w:val="18"/>
      </w:rPr>
      <w:t>1    PAG.</w:t>
    </w:r>
    <w:r w:rsidRPr="00B87979">
      <w:rPr>
        <w:rFonts w:ascii="Helvetica" w:hAnsi="Helvetica"/>
        <w:sz w:val="18"/>
        <w:szCs w:val="18"/>
      </w:rPr>
      <w:t xml:space="preserve"> </w:t>
    </w:r>
    <w:r>
      <w:rPr>
        <w:rFonts w:ascii="Helvetica" w:hAnsi="Helvetica"/>
        <w:sz w:val="18"/>
        <w:szCs w:val="18"/>
      </w:rPr>
      <w:t>0</w:t>
    </w:r>
    <w:r>
      <w:rPr>
        <w:rFonts w:ascii="Helvetica" w:hAnsi="Helvetica"/>
        <w:sz w:val="18"/>
        <w:szCs w:val="18"/>
      </w:rPr>
      <w:fldChar w:fldCharType="begin"/>
    </w:r>
    <w:r>
      <w:rPr>
        <w:rFonts w:ascii="Helvetica" w:hAnsi="Helvetica"/>
        <w:sz w:val="18"/>
        <w:szCs w:val="18"/>
      </w:rPr>
      <w:instrText xml:space="preserve"> PAGE  \* Arabic  \* MERGEFORMAT </w:instrText>
    </w:r>
    <w:r>
      <w:rPr>
        <w:rFonts w:ascii="Helvetica" w:hAnsi="Helvetica"/>
        <w:sz w:val="18"/>
        <w:szCs w:val="18"/>
      </w:rPr>
      <w:fldChar w:fldCharType="separate"/>
    </w:r>
    <w:r w:rsidR="00356993">
      <w:rPr>
        <w:rFonts w:ascii="Helvetica" w:hAnsi="Helvetica"/>
        <w:noProof/>
        <w:sz w:val="18"/>
        <w:szCs w:val="18"/>
      </w:rPr>
      <w:t>2</w:t>
    </w:r>
    <w:r>
      <w:rPr>
        <w:rFonts w:ascii="Helvetica" w:hAnsi="Helvetica"/>
        <w:sz w:val="18"/>
        <w:szCs w:val="18"/>
      </w:rPr>
      <w:fldChar w:fldCharType="end"/>
    </w:r>
    <w:r>
      <w:rPr>
        <w:rFonts w:ascii="Helvetica" w:hAnsi="Helvetica"/>
        <w:sz w:val="18"/>
        <w:szCs w:val="18"/>
      </w:rPr>
      <w:t>|</w:t>
    </w:r>
    <w:fldSimple w:instr=" NUMPAGES  \* Arabic  \* MERGEFORMAT ">
      <w:r w:rsidR="00356993" w:rsidRPr="00356993">
        <w:rPr>
          <w:rFonts w:ascii="Helvetica" w:hAnsi="Helvetica"/>
          <w:noProof/>
          <w:sz w:val="18"/>
          <w:szCs w:val="18"/>
        </w:rPr>
        <w:t>11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DF9ED" w14:textId="77777777" w:rsidR="008025A8" w:rsidRDefault="008025A8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0E227" w14:textId="7D0117F3" w:rsidR="00356993" w:rsidRPr="006D0CCE" w:rsidRDefault="006D0CCE" w:rsidP="006D0CCE">
    <w:pPr>
      <w:pStyle w:val="Rodap"/>
      <w:pBdr>
        <w:top w:val="single" w:sz="4" w:space="1" w:color="auto"/>
      </w:pBdr>
      <w:ind w:left="2896"/>
      <w:jc w:val="right"/>
      <w:rPr>
        <w:rFonts w:ascii="Helvetica" w:hAnsi="Helvetica"/>
        <w:sz w:val="18"/>
        <w:szCs w:val="18"/>
      </w:rPr>
    </w:pP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87936" behindDoc="1" locked="0" layoutInCell="1" allowOverlap="1" wp14:anchorId="610FC402" wp14:editId="34DF65CE">
          <wp:simplePos x="0" y="0"/>
          <wp:positionH relativeFrom="column">
            <wp:posOffset>1922145</wp:posOffset>
          </wp:positionH>
          <wp:positionV relativeFrom="paragraph">
            <wp:posOffset>-11430</wp:posOffset>
          </wp:positionV>
          <wp:extent cx="2868325" cy="288000"/>
          <wp:effectExtent l="0" t="0" r="0" b="0"/>
          <wp:wrapNone/>
          <wp:docPr id="18" name="Imagem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68325" cy="28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88960" behindDoc="0" locked="0" layoutInCell="1" allowOverlap="1" wp14:anchorId="79516AF2" wp14:editId="4380C152">
          <wp:simplePos x="0" y="0"/>
          <wp:positionH relativeFrom="leftMargin">
            <wp:posOffset>-140652</wp:posOffset>
          </wp:positionH>
          <wp:positionV relativeFrom="paragraph">
            <wp:posOffset>-1180147</wp:posOffset>
          </wp:positionV>
          <wp:extent cx="1008000" cy="358640"/>
          <wp:effectExtent l="953" t="0" r="2857" b="2858"/>
          <wp:wrapNone/>
          <wp:docPr id="19" name="Imagem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ótipo Selo EQAVET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008000" cy="35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Helvetica" w:hAnsi="Helvetica"/>
        <w:sz w:val="18"/>
        <w:szCs w:val="18"/>
      </w:rPr>
      <w:t>EA.IM.</w:t>
    </w:r>
    <w:proofErr w:type="gramStart"/>
    <w:r w:rsidR="00D16043">
      <w:rPr>
        <w:rFonts w:ascii="Helvetica" w:hAnsi="Helvetica"/>
        <w:sz w:val="18"/>
        <w:szCs w:val="18"/>
      </w:rPr>
      <w:t>78</w:t>
    </w:r>
    <w:r>
      <w:rPr>
        <w:rFonts w:ascii="Helvetica" w:hAnsi="Helvetica"/>
        <w:sz w:val="18"/>
        <w:szCs w:val="18"/>
      </w:rPr>
      <w:t>.V</w:t>
    </w:r>
    <w:proofErr w:type="gramEnd"/>
    <w:r w:rsidR="00D16043">
      <w:rPr>
        <w:rFonts w:ascii="Helvetica" w:hAnsi="Helvetica"/>
        <w:sz w:val="18"/>
        <w:szCs w:val="18"/>
      </w:rPr>
      <w:t>3</w:t>
    </w:r>
    <w:r>
      <w:rPr>
        <w:rFonts w:ascii="Helvetica" w:hAnsi="Helvetica"/>
        <w:sz w:val="18"/>
        <w:szCs w:val="18"/>
      </w:rPr>
      <w:t xml:space="preserve">    PAG.</w:t>
    </w:r>
    <w:r w:rsidRPr="00B87979">
      <w:rPr>
        <w:rFonts w:ascii="Helvetica" w:hAnsi="Helvetica"/>
        <w:sz w:val="18"/>
        <w:szCs w:val="18"/>
      </w:rPr>
      <w:t xml:space="preserve"> </w:t>
    </w:r>
    <w:r>
      <w:rPr>
        <w:rFonts w:ascii="Helvetica" w:hAnsi="Helvetica"/>
        <w:sz w:val="18"/>
        <w:szCs w:val="18"/>
      </w:rPr>
      <w:t>0</w:t>
    </w:r>
    <w:r>
      <w:rPr>
        <w:rFonts w:ascii="Helvetica" w:hAnsi="Helvetica"/>
        <w:sz w:val="18"/>
        <w:szCs w:val="18"/>
      </w:rPr>
      <w:fldChar w:fldCharType="begin"/>
    </w:r>
    <w:r>
      <w:rPr>
        <w:rFonts w:ascii="Helvetica" w:hAnsi="Helvetica"/>
        <w:sz w:val="18"/>
        <w:szCs w:val="18"/>
      </w:rPr>
      <w:instrText xml:space="preserve"> PAGE  \* Arabic  \* MERGEFORMAT </w:instrText>
    </w:r>
    <w:r>
      <w:rPr>
        <w:rFonts w:ascii="Helvetica" w:hAnsi="Helvetica"/>
        <w:sz w:val="18"/>
        <w:szCs w:val="18"/>
      </w:rPr>
      <w:fldChar w:fldCharType="separate"/>
    </w:r>
    <w:r>
      <w:rPr>
        <w:rFonts w:ascii="Helvetica" w:hAnsi="Helvetica"/>
        <w:sz w:val="18"/>
        <w:szCs w:val="18"/>
      </w:rPr>
      <w:t>1</w:t>
    </w:r>
    <w:r>
      <w:rPr>
        <w:rFonts w:ascii="Helvetica" w:hAnsi="Helvetica"/>
        <w:sz w:val="18"/>
        <w:szCs w:val="18"/>
      </w:rPr>
      <w:fldChar w:fldCharType="end"/>
    </w:r>
    <w:r>
      <w:rPr>
        <w:rFonts w:ascii="Helvetica" w:hAnsi="Helvetica"/>
        <w:sz w:val="18"/>
        <w:szCs w:val="18"/>
      </w:rPr>
      <w:t>|0</w:t>
    </w:r>
    <w:r>
      <w:rPr>
        <w:rFonts w:ascii="Helvetica" w:hAnsi="Helvetica"/>
        <w:noProof/>
        <w:sz w:val="18"/>
        <w:szCs w:val="18"/>
      </w:rPr>
      <w:fldChar w:fldCharType="begin"/>
    </w:r>
    <w:r>
      <w:rPr>
        <w:rFonts w:ascii="Helvetica" w:hAnsi="Helvetica"/>
        <w:noProof/>
        <w:sz w:val="18"/>
        <w:szCs w:val="18"/>
      </w:rPr>
      <w:instrText xml:space="preserve"> NUMPAGES  \* Arabic  \* MERGEFORMAT </w:instrText>
    </w:r>
    <w:r>
      <w:rPr>
        <w:rFonts w:ascii="Helvetica" w:hAnsi="Helvetica"/>
        <w:noProof/>
        <w:sz w:val="18"/>
        <w:szCs w:val="18"/>
      </w:rPr>
      <w:fldChar w:fldCharType="separate"/>
    </w:r>
    <w:r>
      <w:rPr>
        <w:rFonts w:ascii="Helvetica" w:hAnsi="Helvetica"/>
        <w:noProof/>
        <w:sz w:val="18"/>
        <w:szCs w:val="18"/>
      </w:rPr>
      <w:t>1</w:t>
    </w:r>
    <w:r>
      <w:rPr>
        <w:rFonts w:ascii="Helvetica" w:hAnsi="Helvetica"/>
        <w:noProof/>
        <w:sz w:val="18"/>
        <w:szCs w:val="18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FE8D1" w14:textId="7B1F4597" w:rsidR="00356993" w:rsidRPr="00DA7375" w:rsidRDefault="00D16043" w:rsidP="00DA7375">
    <w:pPr>
      <w:pStyle w:val="Rodap"/>
      <w:pBdr>
        <w:top w:val="single" w:sz="4" w:space="1" w:color="auto"/>
      </w:pBdr>
      <w:ind w:left="2896"/>
      <w:jc w:val="right"/>
      <w:rPr>
        <w:rFonts w:ascii="Helvetica" w:hAnsi="Helvetica"/>
        <w:sz w:val="18"/>
        <w:szCs w:val="18"/>
      </w:rPr>
    </w:pP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91008" behindDoc="1" locked="0" layoutInCell="1" allowOverlap="1" wp14:anchorId="3C254997" wp14:editId="7D84FE0B">
          <wp:simplePos x="0" y="0"/>
          <wp:positionH relativeFrom="column">
            <wp:posOffset>1922145</wp:posOffset>
          </wp:positionH>
          <wp:positionV relativeFrom="paragraph">
            <wp:posOffset>-11430</wp:posOffset>
          </wp:positionV>
          <wp:extent cx="2868325" cy="288000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68325" cy="28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92032" behindDoc="0" locked="0" layoutInCell="1" allowOverlap="1" wp14:anchorId="7212E42E" wp14:editId="59C8A009">
          <wp:simplePos x="0" y="0"/>
          <wp:positionH relativeFrom="leftMargin">
            <wp:posOffset>-140652</wp:posOffset>
          </wp:positionH>
          <wp:positionV relativeFrom="paragraph">
            <wp:posOffset>-1180147</wp:posOffset>
          </wp:positionV>
          <wp:extent cx="1008000" cy="358640"/>
          <wp:effectExtent l="953" t="0" r="2857" b="2858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ótipo Selo EQAVET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008000" cy="35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Helvetica" w:hAnsi="Helvetica"/>
        <w:sz w:val="18"/>
        <w:szCs w:val="18"/>
      </w:rPr>
      <w:t>EA.IM.</w:t>
    </w:r>
    <w:proofErr w:type="gramStart"/>
    <w:r>
      <w:rPr>
        <w:rFonts w:ascii="Helvetica" w:hAnsi="Helvetica"/>
        <w:sz w:val="18"/>
        <w:szCs w:val="18"/>
      </w:rPr>
      <w:t>78.V</w:t>
    </w:r>
    <w:proofErr w:type="gramEnd"/>
    <w:r>
      <w:rPr>
        <w:rFonts w:ascii="Helvetica" w:hAnsi="Helvetica"/>
        <w:sz w:val="18"/>
        <w:szCs w:val="18"/>
      </w:rPr>
      <w:t>3    PAG.</w:t>
    </w:r>
    <w:r w:rsidRPr="00B87979">
      <w:rPr>
        <w:rFonts w:ascii="Helvetica" w:hAnsi="Helvetica"/>
        <w:sz w:val="18"/>
        <w:szCs w:val="18"/>
      </w:rPr>
      <w:t xml:space="preserve"> </w:t>
    </w:r>
    <w:r>
      <w:rPr>
        <w:rFonts w:ascii="Helvetica" w:hAnsi="Helvetica"/>
        <w:sz w:val="18"/>
        <w:szCs w:val="18"/>
      </w:rPr>
      <w:t>0</w:t>
    </w:r>
    <w:r>
      <w:rPr>
        <w:rFonts w:ascii="Helvetica" w:hAnsi="Helvetica"/>
        <w:sz w:val="18"/>
        <w:szCs w:val="18"/>
      </w:rPr>
      <w:fldChar w:fldCharType="begin"/>
    </w:r>
    <w:r>
      <w:rPr>
        <w:rFonts w:ascii="Helvetica" w:hAnsi="Helvetica"/>
        <w:sz w:val="18"/>
        <w:szCs w:val="18"/>
      </w:rPr>
      <w:instrText xml:space="preserve"> PAGE  \* Arabic  \* MERGEFORMAT </w:instrText>
    </w:r>
    <w:r>
      <w:rPr>
        <w:rFonts w:ascii="Helvetica" w:hAnsi="Helvetica"/>
        <w:sz w:val="18"/>
        <w:szCs w:val="18"/>
      </w:rPr>
      <w:fldChar w:fldCharType="separate"/>
    </w:r>
    <w:r>
      <w:rPr>
        <w:rFonts w:ascii="Helvetica" w:hAnsi="Helvetica"/>
        <w:sz w:val="18"/>
        <w:szCs w:val="18"/>
      </w:rPr>
      <w:t>4</w:t>
    </w:r>
    <w:r>
      <w:rPr>
        <w:rFonts w:ascii="Helvetica" w:hAnsi="Helvetica"/>
        <w:sz w:val="18"/>
        <w:szCs w:val="18"/>
      </w:rPr>
      <w:fldChar w:fldCharType="end"/>
    </w:r>
    <w:r>
      <w:rPr>
        <w:rFonts w:ascii="Helvetica" w:hAnsi="Helvetica"/>
        <w:sz w:val="18"/>
        <w:szCs w:val="18"/>
      </w:rPr>
      <w:t>|0</w:t>
    </w:r>
    <w:r>
      <w:rPr>
        <w:rFonts w:ascii="Helvetica" w:hAnsi="Helvetica"/>
        <w:noProof/>
        <w:sz w:val="18"/>
        <w:szCs w:val="18"/>
      </w:rPr>
      <w:fldChar w:fldCharType="begin"/>
    </w:r>
    <w:r>
      <w:rPr>
        <w:rFonts w:ascii="Helvetica" w:hAnsi="Helvetica"/>
        <w:noProof/>
        <w:sz w:val="18"/>
        <w:szCs w:val="18"/>
      </w:rPr>
      <w:instrText xml:space="preserve"> NUMPAGES  \* Arabic  \* MERGEFORMAT </w:instrText>
    </w:r>
    <w:r>
      <w:rPr>
        <w:rFonts w:ascii="Helvetica" w:hAnsi="Helvetica"/>
        <w:noProof/>
        <w:sz w:val="18"/>
        <w:szCs w:val="18"/>
      </w:rPr>
      <w:fldChar w:fldCharType="separate"/>
    </w:r>
    <w:r>
      <w:rPr>
        <w:rFonts w:ascii="Helvetica" w:hAnsi="Helvetica"/>
        <w:noProof/>
        <w:sz w:val="18"/>
        <w:szCs w:val="18"/>
      </w:rPr>
      <w:t>11</w:t>
    </w:r>
    <w:r>
      <w:rPr>
        <w:rFonts w:ascii="Helvetica" w:hAnsi="Helvetica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8F753" w14:textId="77777777" w:rsidR="00116802" w:rsidRDefault="00116802" w:rsidP="00452AAD">
      <w:r>
        <w:separator/>
      </w:r>
    </w:p>
  </w:footnote>
  <w:footnote w:type="continuationSeparator" w:id="0">
    <w:p w14:paraId="2EC0F8AA" w14:textId="77777777" w:rsidR="00116802" w:rsidRDefault="00116802" w:rsidP="00452A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919D6" w14:textId="4DAE65B2" w:rsidR="00D3135F" w:rsidRPr="006C4D8D" w:rsidRDefault="006C4D8D" w:rsidP="006C4D8D">
    <w:pPr>
      <w:pStyle w:val="Cabealho"/>
      <w:pBdr>
        <w:bottom w:val="single" w:sz="4" w:space="1" w:color="auto"/>
      </w:pBdr>
      <w:ind w:left="434"/>
      <w:rPr>
        <w:rFonts w:ascii="Helvetica" w:hAnsi="Helvetica"/>
        <w:sz w:val="18"/>
        <w:szCs w:val="18"/>
      </w:rPr>
    </w:pPr>
    <w:r w:rsidRPr="00452AAD"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94080" behindDoc="0" locked="0" layoutInCell="1" allowOverlap="1" wp14:anchorId="7A671DAC" wp14:editId="60EA3815">
          <wp:simplePos x="0" y="0"/>
          <wp:positionH relativeFrom="margin">
            <wp:posOffset>4490720</wp:posOffset>
          </wp:positionH>
          <wp:positionV relativeFrom="paragraph">
            <wp:posOffset>-624205</wp:posOffset>
          </wp:positionV>
          <wp:extent cx="1839595" cy="438785"/>
          <wp:effectExtent l="0" t="0" r="8255" b="0"/>
          <wp:wrapSquare wrapText="bothSides"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simples_P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595" cy="4387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95104" behindDoc="1" locked="0" layoutInCell="1" allowOverlap="1" wp14:anchorId="14766D5A" wp14:editId="1E4DC281">
          <wp:simplePos x="0" y="0"/>
          <wp:positionH relativeFrom="column">
            <wp:posOffset>-3479</wp:posOffset>
          </wp:positionH>
          <wp:positionV relativeFrom="paragraph">
            <wp:posOffset>-619760</wp:posOffset>
          </wp:positionV>
          <wp:extent cx="989965" cy="467995"/>
          <wp:effectExtent l="0" t="0" r="635" b="8255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9965" cy="467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Helvetica" w:hAnsi="Helvetica"/>
        <w:sz w:val="18"/>
        <w:szCs w:val="18"/>
      </w:rPr>
      <w:t>Relatório Final da PAP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532DC" w14:textId="067D1392" w:rsidR="008025A8" w:rsidRDefault="008025A8">
    <w:pPr>
      <w:pStyle w:val="Cabealho"/>
    </w:pPr>
    <w:r>
      <w:rPr>
        <w:noProof/>
        <w:lang w:val="en-US"/>
      </w:rPr>
      <w:drawing>
        <wp:anchor distT="0" distB="0" distL="114300" distR="114300" simplePos="0" relativeHeight="251668480" behindDoc="0" locked="0" layoutInCell="1" allowOverlap="1" wp14:anchorId="07646C4F" wp14:editId="1C7568C3">
          <wp:simplePos x="0" y="0"/>
          <wp:positionH relativeFrom="column">
            <wp:posOffset>1514475</wp:posOffset>
          </wp:positionH>
          <wp:positionV relativeFrom="paragraph">
            <wp:posOffset>-505460</wp:posOffset>
          </wp:positionV>
          <wp:extent cx="3167380" cy="759460"/>
          <wp:effectExtent l="0" t="0" r="0" b="2540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simples_P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738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F6D14" w14:textId="5F40B06B" w:rsidR="008025A8" w:rsidRDefault="008025A8">
    <w:pPr>
      <w:pStyle w:val="Cabealho"/>
    </w:pPr>
    <w:r>
      <w:rPr>
        <w:noProof/>
        <w:lang w:val="en-US"/>
      </w:rPr>
      <w:drawing>
        <wp:anchor distT="0" distB="0" distL="114300" distR="114300" simplePos="0" relativeHeight="251670528" behindDoc="0" locked="0" layoutInCell="1" allowOverlap="1" wp14:anchorId="4FBCDFD2" wp14:editId="323EE014">
          <wp:simplePos x="0" y="0"/>
          <wp:positionH relativeFrom="column">
            <wp:posOffset>1533525</wp:posOffset>
          </wp:positionH>
          <wp:positionV relativeFrom="paragraph">
            <wp:posOffset>-524510</wp:posOffset>
          </wp:positionV>
          <wp:extent cx="3167380" cy="759460"/>
          <wp:effectExtent l="0" t="0" r="0" b="2540"/>
          <wp:wrapSquare wrapText="bothSides"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simples_P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738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38792" w14:textId="79D6E074" w:rsidR="008025A8" w:rsidRPr="00993475" w:rsidRDefault="00993475" w:rsidP="00993475">
    <w:pPr>
      <w:pStyle w:val="Cabealho"/>
      <w:pBdr>
        <w:bottom w:val="single" w:sz="4" w:space="1" w:color="auto"/>
      </w:pBdr>
      <w:ind w:left="434"/>
      <w:rPr>
        <w:rFonts w:ascii="Helvetica" w:hAnsi="Helvetica"/>
        <w:sz w:val="18"/>
        <w:szCs w:val="18"/>
      </w:rPr>
    </w:pPr>
    <w:r w:rsidRPr="00452AAD"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84864" behindDoc="0" locked="0" layoutInCell="1" allowOverlap="1" wp14:anchorId="061529C1" wp14:editId="74EF7F6B">
          <wp:simplePos x="0" y="0"/>
          <wp:positionH relativeFrom="margin">
            <wp:posOffset>4490720</wp:posOffset>
          </wp:positionH>
          <wp:positionV relativeFrom="paragraph">
            <wp:posOffset>-624205</wp:posOffset>
          </wp:positionV>
          <wp:extent cx="1839595" cy="438785"/>
          <wp:effectExtent l="0" t="0" r="8255" b="0"/>
          <wp:wrapSquare wrapText="bothSides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simples_P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595" cy="4387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85888" behindDoc="1" locked="0" layoutInCell="1" allowOverlap="1" wp14:anchorId="22F80F74" wp14:editId="2175980E">
          <wp:simplePos x="0" y="0"/>
          <wp:positionH relativeFrom="column">
            <wp:posOffset>-3479</wp:posOffset>
          </wp:positionH>
          <wp:positionV relativeFrom="paragraph">
            <wp:posOffset>-619760</wp:posOffset>
          </wp:positionV>
          <wp:extent cx="989965" cy="467995"/>
          <wp:effectExtent l="0" t="0" r="635" b="8255"/>
          <wp:wrapNone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9965" cy="467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Helvetica" w:hAnsi="Helvetica"/>
        <w:sz w:val="18"/>
        <w:szCs w:val="18"/>
      </w:rPr>
      <w:t>Relatório Final da PAP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840BA" w14:textId="77777777" w:rsidR="008025A8" w:rsidRDefault="008025A8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C215C" w14:textId="6283EEBD" w:rsidR="00356993" w:rsidRPr="005B277D" w:rsidRDefault="005B277D" w:rsidP="005B277D">
    <w:pPr>
      <w:pStyle w:val="Cabealho"/>
      <w:pBdr>
        <w:bottom w:val="single" w:sz="4" w:space="1" w:color="auto"/>
      </w:pBdr>
      <w:ind w:left="434"/>
      <w:rPr>
        <w:rFonts w:ascii="Helvetica" w:hAnsi="Helvetica"/>
        <w:sz w:val="18"/>
        <w:szCs w:val="18"/>
      </w:rPr>
    </w:pPr>
    <w:r w:rsidRPr="00452AAD"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81792" behindDoc="0" locked="0" layoutInCell="1" allowOverlap="1" wp14:anchorId="11AF77DD" wp14:editId="1396092B">
          <wp:simplePos x="0" y="0"/>
          <wp:positionH relativeFrom="margin">
            <wp:posOffset>4490720</wp:posOffset>
          </wp:positionH>
          <wp:positionV relativeFrom="paragraph">
            <wp:posOffset>-624205</wp:posOffset>
          </wp:positionV>
          <wp:extent cx="1839595" cy="438785"/>
          <wp:effectExtent l="0" t="0" r="8255" b="0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simples_P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9595" cy="4387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/>
        <w:noProof/>
        <w:sz w:val="18"/>
        <w:szCs w:val="18"/>
        <w:lang w:eastAsia="pt-PT"/>
      </w:rPr>
      <w:drawing>
        <wp:anchor distT="0" distB="0" distL="114300" distR="114300" simplePos="0" relativeHeight="251682816" behindDoc="1" locked="0" layoutInCell="1" allowOverlap="1" wp14:anchorId="7DEA6CB7" wp14:editId="2559AE3B">
          <wp:simplePos x="0" y="0"/>
          <wp:positionH relativeFrom="column">
            <wp:posOffset>-3479</wp:posOffset>
          </wp:positionH>
          <wp:positionV relativeFrom="paragraph">
            <wp:posOffset>-619760</wp:posOffset>
          </wp:positionV>
          <wp:extent cx="989965" cy="467995"/>
          <wp:effectExtent l="0" t="0" r="635" b="8255"/>
          <wp:wrapNone/>
          <wp:docPr id="17" name="Imagem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89965" cy="467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610CB">
      <w:rPr>
        <w:rFonts w:ascii="Helvetica" w:hAnsi="Helvetica"/>
        <w:sz w:val="18"/>
        <w:szCs w:val="18"/>
      </w:rPr>
      <w:t>Relatório Final da PAP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myNumeracao"/>
    <w:lvl w:ilvl="0">
      <w:start w:val="1"/>
      <w:numFmt w:val="decimal"/>
      <w:lvlText w:val=" %1 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 %1.%2 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 %1.%2.%3 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lvlText w:val=" %1.%2.%3.%4 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lvlText w:val=" %1.%2.%3.%4.%5 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 %1.%2.%3.%4.%5.%6 "/>
      <w:lvlJc w:val="left"/>
      <w:pPr>
        <w:tabs>
          <w:tab w:val="num" w:pos="360"/>
        </w:tabs>
        <w:ind w:left="36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360"/>
        </w:tabs>
        <w:ind w:left="36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60"/>
        </w:tabs>
        <w:ind w:left="36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multilevel"/>
    <w:tmpl w:val="00000002"/>
    <w:name w:val="myPontos01"/>
    <w:lvl w:ilvl="0">
      <w:start w:val="1"/>
      <w:numFmt w:val="bullet"/>
      <w:lvlText w:val=""/>
      <w:lvlJc w:val="left"/>
      <w:pPr>
        <w:tabs>
          <w:tab w:val="num" w:pos="1068"/>
        </w:tabs>
        <w:ind w:left="1068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4"/>
    <w:multiLevelType w:val="multilevel"/>
    <w:tmpl w:val="0000000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decimal"/>
      <w:lvlText w:val=" %1 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 %1.%2 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 %1.%2.%3 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lvlText w:val=" %1.%2.%3.%4 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lvlText w:val=" %1.%2.%3.%4.%5 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 %1.%2.%3.%4.%5.%6 "/>
      <w:lvlJc w:val="left"/>
      <w:pPr>
        <w:tabs>
          <w:tab w:val="num" w:pos="360"/>
        </w:tabs>
        <w:ind w:left="36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360"/>
        </w:tabs>
        <w:ind w:left="36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60"/>
        </w:tabs>
        <w:ind w:left="36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0000006"/>
    <w:multiLevelType w:val="multilevel"/>
    <w:tmpl w:val="0000000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 w15:restartNumberingAfterBreak="0">
    <w:nsid w:val="00000007"/>
    <w:multiLevelType w:val="multilevel"/>
    <w:tmpl w:val="00000007"/>
    <w:lvl w:ilvl="0">
      <w:start w:val="1"/>
      <w:numFmt w:val="decimal"/>
      <w:pStyle w:val="myTitulo03"/>
      <w:lvlText w:val=" %1 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 %1.%2 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 %1.%2.%3 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lvlText w:val=" %1.%2.%3.%4 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lvlText w:val=" %1.%2.%3.%4.%5 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 %1.%2.%3.%4.%5.%6 "/>
      <w:lvlJc w:val="left"/>
      <w:pPr>
        <w:tabs>
          <w:tab w:val="num" w:pos="360"/>
        </w:tabs>
        <w:ind w:left="36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360"/>
        </w:tabs>
        <w:ind w:left="36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60"/>
        </w:tabs>
        <w:ind w:left="36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multilevel"/>
    <w:tmpl w:val="00000008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7" w15:restartNumberingAfterBreak="0">
    <w:nsid w:val="00000009"/>
    <w:multiLevelType w:val="multilevel"/>
    <w:tmpl w:val="00000009"/>
    <w:lvl w:ilvl="0">
      <w:start w:val="1"/>
      <w:numFmt w:val="decimal"/>
      <w:lvlText w:val=" %1 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 %1.%2 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 %1.%2.%3 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lvlText w:val=" %1.%2.%3.%4 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lvlText w:val=" %1.%2.%3.%4.%5 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 %1.%2.%3.%4.%5.%6 "/>
      <w:lvlJc w:val="left"/>
      <w:pPr>
        <w:tabs>
          <w:tab w:val="num" w:pos="360"/>
        </w:tabs>
        <w:ind w:left="36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360"/>
        </w:tabs>
        <w:ind w:left="36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60"/>
        </w:tabs>
        <w:ind w:left="36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000000A"/>
    <w:multiLevelType w:val="multilevel"/>
    <w:tmpl w:val="0000000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9" w15:restartNumberingAfterBreak="0">
    <w:nsid w:val="0000000B"/>
    <w:multiLevelType w:val="multilevel"/>
    <w:tmpl w:val="0000000B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0" w15:restartNumberingAfterBreak="0">
    <w:nsid w:val="0000000C"/>
    <w:multiLevelType w:val="multilevel"/>
    <w:tmpl w:val="0000000C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1" w15:restartNumberingAfterBreak="0">
    <w:nsid w:val="0000000D"/>
    <w:multiLevelType w:val="multilevel"/>
    <w:tmpl w:val="0000000D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2" w15:restartNumberingAfterBreak="0">
    <w:nsid w:val="0000000E"/>
    <w:multiLevelType w:val="multilevel"/>
    <w:tmpl w:val="0000000E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3" w15:restartNumberingAfterBreak="0">
    <w:nsid w:val="0000000F"/>
    <w:multiLevelType w:val="multilevel"/>
    <w:tmpl w:val="0000000F"/>
    <w:lvl w:ilvl="0">
      <w:start w:val="1"/>
      <w:numFmt w:val="decimal"/>
      <w:lvlText w:val=" %1 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 %1.%2 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 %1.%2.%3 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lvlText w:val=" %1.%2.%3.%4 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lvlText w:val=" %1.%2.%3.%4.%5 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 %1.%2.%3.%4.%5.%6 "/>
      <w:lvlJc w:val="left"/>
      <w:pPr>
        <w:tabs>
          <w:tab w:val="num" w:pos="360"/>
        </w:tabs>
        <w:ind w:left="36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360"/>
        </w:tabs>
        <w:ind w:left="36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60"/>
        </w:tabs>
        <w:ind w:left="36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5" w15:restartNumberingAfterBreak="0">
    <w:nsid w:val="00000011"/>
    <w:multiLevelType w:val="multilevel"/>
    <w:tmpl w:val="00000011"/>
    <w:lvl w:ilvl="0">
      <w:start w:val="1"/>
      <w:numFmt w:val="decimal"/>
      <w:lvlText w:val=" %1 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 %1.%2 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 %1.%2.%3 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lvlText w:val=" %1.%2.%3.%4 "/>
      <w:lvlJc w:val="left"/>
      <w:pPr>
        <w:tabs>
          <w:tab w:val="num" w:pos="360"/>
        </w:tabs>
        <w:ind w:left="360" w:hanging="360"/>
      </w:pPr>
    </w:lvl>
    <w:lvl w:ilvl="4">
      <w:start w:val="1"/>
      <w:numFmt w:val="decimal"/>
      <w:lvlText w:val=" %1.%2.%3.%4.%5 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 %1.%2.%3.%4.%5.%6 "/>
      <w:lvlJc w:val="left"/>
      <w:pPr>
        <w:tabs>
          <w:tab w:val="num" w:pos="360"/>
        </w:tabs>
        <w:ind w:left="36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360"/>
        </w:tabs>
        <w:ind w:left="36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60"/>
        </w:tabs>
        <w:ind w:left="36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06DF3A2E"/>
    <w:multiLevelType w:val="hybridMultilevel"/>
    <w:tmpl w:val="C44402A6"/>
    <w:lvl w:ilvl="0" w:tplc="08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60640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643E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1E4A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BEC8A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6CF6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D0A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BE671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6629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D36980"/>
    <w:multiLevelType w:val="hybridMultilevel"/>
    <w:tmpl w:val="926230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AE2521"/>
    <w:multiLevelType w:val="hybridMultilevel"/>
    <w:tmpl w:val="42DC41B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7152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19052D7"/>
    <w:multiLevelType w:val="hybridMultilevel"/>
    <w:tmpl w:val="877041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422218"/>
    <w:multiLevelType w:val="hybridMultilevel"/>
    <w:tmpl w:val="C5F613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736DA7"/>
    <w:multiLevelType w:val="hybridMultilevel"/>
    <w:tmpl w:val="E2C68B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956B46"/>
    <w:multiLevelType w:val="hybridMultilevel"/>
    <w:tmpl w:val="5C42EB52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A6C3A3A"/>
    <w:multiLevelType w:val="multilevel"/>
    <w:tmpl w:val="08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 w15:restartNumberingAfterBreak="0">
    <w:nsid w:val="339A60CE"/>
    <w:multiLevelType w:val="hybridMultilevel"/>
    <w:tmpl w:val="809C85FA"/>
    <w:lvl w:ilvl="0" w:tplc="2B04B410">
      <w:start w:val="1"/>
      <w:numFmt w:val="decimal"/>
      <w:pStyle w:val="Ttulo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5D2C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0017497"/>
    <w:multiLevelType w:val="multilevel"/>
    <w:tmpl w:val="3CFE5BF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cs="StarSymbol"/>
        <w:sz w:val="18"/>
        <w:szCs w:val="18"/>
      </w:rPr>
    </w:lvl>
  </w:abstractNum>
  <w:abstractNum w:abstractNumId="28" w15:restartNumberingAfterBreak="0">
    <w:nsid w:val="572D18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0BC3383"/>
    <w:multiLevelType w:val="hybridMultilevel"/>
    <w:tmpl w:val="2B361F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7959AE"/>
    <w:multiLevelType w:val="hybridMultilevel"/>
    <w:tmpl w:val="85800BA8"/>
    <w:lvl w:ilvl="0" w:tplc="F07E98D4">
      <w:numFmt w:val="bullet"/>
      <w:lvlText w:val="-"/>
      <w:lvlJc w:val="left"/>
      <w:pPr>
        <w:ind w:left="1080" w:hanging="360"/>
      </w:pPr>
      <w:rPr>
        <w:rFonts w:ascii="Garamond" w:eastAsiaTheme="minorEastAsia" w:hAnsi="Garamond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07938824">
    <w:abstractNumId w:val="30"/>
  </w:num>
  <w:num w:numId="2" w16cid:durableId="2011449925">
    <w:abstractNumId w:val="16"/>
  </w:num>
  <w:num w:numId="3" w16cid:durableId="164638169">
    <w:abstractNumId w:val="21"/>
  </w:num>
  <w:num w:numId="4" w16cid:durableId="1341349383">
    <w:abstractNumId w:val="29"/>
  </w:num>
  <w:num w:numId="5" w16cid:durableId="118651841">
    <w:abstractNumId w:val="20"/>
  </w:num>
  <w:num w:numId="6" w16cid:durableId="1777678214">
    <w:abstractNumId w:val="17"/>
  </w:num>
  <w:num w:numId="7" w16cid:durableId="1242525504">
    <w:abstractNumId w:val="18"/>
  </w:num>
  <w:num w:numId="8" w16cid:durableId="37364730">
    <w:abstractNumId w:val="23"/>
  </w:num>
  <w:num w:numId="9" w16cid:durableId="168953247">
    <w:abstractNumId w:val="25"/>
  </w:num>
  <w:num w:numId="10" w16cid:durableId="1236670336">
    <w:abstractNumId w:val="19"/>
  </w:num>
  <w:num w:numId="11" w16cid:durableId="348216690">
    <w:abstractNumId w:val="0"/>
  </w:num>
  <w:num w:numId="12" w16cid:durableId="791482958">
    <w:abstractNumId w:val="19"/>
  </w:num>
  <w:num w:numId="13" w16cid:durableId="2069913404">
    <w:abstractNumId w:val="1"/>
  </w:num>
  <w:num w:numId="14" w16cid:durableId="314720691">
    <w:abstractNumId w:val="2"/>
  </w:num>
  <w:num w:numId="15" w16cid:durableId="1193767299">
    <w:abstractNumId w:val="3"/>
  </w:num>
  <w:num w:numId="16" w16cid:durableId="2124105323">
    <w:abstractNumId w:val="4"/>
  </w:num>
  <w:num w:numId="17" w16cid:durableId="1948346656">
    <w:abstractNumId w:val="5"/>
  </w:num>
  <w:num w:numId="18" w16cid:durableId="1651977196">
    <w:abstractNumId w:val="6"/>
  </w:num>
  <w:num w:numId="19" w16cid:durableId="1222403113">
    <w:abstractNumId w:val="7"/>
  </w:num>
  <w:num w:numId="20" w16cid:durableId="1795176644">
    <w:abstractNumId w:val="8"/>
  </w:num>
  <w:num w:numId="21" w16cid:durableId="1350252153">
    <w:abstractNumId w:val="9"/>
  </w:num>
  <w:num w:numId="22" w16cid:durableId="1025329031">
    <w:abstractNumId w:val="10"/>
  </w:num>
  <w:num w:numId="23" w16cid:durableId="1129713344">
    <w:abstractNumId w:val="11"/>
  </w:num>
  <w:num w:numId="24" w16cid:durableId="1744142009">
    <w:abstractNumId w:val="12"/>
  </w:num>
  <w:num w:numId="25" w16cid:durableId="1649743300">
    <w:abstractNumId w:val="13"/>
  </w:num>
  <w:num w:numId="26" w16cid:durableId="1576932523">
    <w:abstractNumId w:val="14"/>
  </w:num>
  <w:num w:numId="27" w16cid:durableId="2039349761">
    <w:abstractNumId w:val="15"/>
  </w:num>
  <w:num w:numId="28" w16cid:durableId="74789352">
    <w:abstractNumId w:val="25"/>
  </w:num>
  <w:num w:numId="29" w16cid:durableId="1628271332">
    <w:abstractNumId w:val="28"/>
  </w:num>
  <w:num w:numId="30" w16cid:durableId="917135109">
    <w:abstractNumId w:val="26"/>
  </w:num>
  <w:num w:numId="31" w16cid:durableId="127019087">
    <w:abstractNumId w:val="24"/>
  </w:num>
  <w:num w:numId="32" w16cid:durableId="1736707204">
    <w:abstractNumId w:val="25"/>
  </w:num>
  <w:num w:numId="33" w16cid:durableId="93016196">
    <w:abstractNumId w:val="22"/>
  </w:num>
  <w:num w:numId="34" w16cid:durableId="1638027459">
    <w:abstractNumId w:val="27"/>
  </w:num>
  <w:num w:numId="35" w16cid:durableId="81223689">
    <w:abstractNumId w:val="25"/>
  </w:num>
  <w:num w:numId="36" w16cid:durableId="813255484">
    <w:abstractNumId w:val="25"/>
  </w:num>
  <w:num w:numId="37" w16cid:durableId="160046975">
    <w:abstractNumId w:val="25"/>
  </w:num>
  <w:num w:numId="38" w16cid:durableId="1862357155">
    <w:abstractNumId w:val="25"/>
  </w:num>
  <w:num w:numId="39" w16cid:durableId="78095526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ocumentProtection w:edit="forms" w:enforcement="1" w:cryptProviderType="rsaAES" w:cryptAlgorithmClass="hash" w:cryptAlgorithmType="typeAny" w:cryptAlgorithmSid="14" w:cryptSpinCount="100000" w:hash="PGzY0Zo3iANSuD10aPkr+Ug8YkKjhj+W74Y1gcwe+mtx0/GSEVP+OdA4g9BEI+PlegjmGIj3WoHWVd1SRvQKrA==" w:salt="IBQLZahGckm5lX5oMSUdeg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A9E"/>
    <w:rsid w:val="0005109A"/>
    <w:rsid w:val="000742F8"/>
    <w:rsid w:val="0009336D"/>
    <w:rsid w:val="000B0CC0"/>
    <w:rsid w:val="000B314D"/>
    <w:rsid w:val="000C17EB"/>
    <w:rsid w:val="000D24FA"/>
    <w:rsid w:val="000F1969"/>
    <w:rsid w:val="000F4E82"/>
    <w:rsid w:val="00112BF1"/>
    <w:rsid w:val="00116802"/>
    <w:rsid w:val="00151F42"/>
    <w:rsid w:val="001529A5"/>
    <w:rsid w:val="001567BF"/>
    <w:rsid w:val="00191367"/>
    <w:rsid w:val="001B36FC"/>
    <w:rsid w:val="001F52B8"/>
    <w:rsid w:val="00224CD6"/>
    <w:rsid w:val="00226ED1"/>
    <w:rsid w:val="002610CB"/>
    <w:rsid w:val="00276755"/>
    <w:rsid w:val="002A7ABF"/>
    <w:rsid w:val="002B10FD"/>
    <w:rsid w:val="003139A1"/>
    <w:rsid w:val="00344798"/>
    <w:rsid w:val="00356993"/>
    <w:rsid w:val="00376330"/>
    <w:rsid w:val="003C2856"/>
    <w:rsid w:val="003D404E"/>
    <w:rsid w:val="003E54D4"/>
    <w:rsid w:val="003F4549"/>
    <w:rsid w:val="0042012B"/>
    <w:rsid w:val="00452AAD"/>
    <w:rsid w:val="004B5709"/>
    <w:rsid w:val="004B6FCB"/>
    <w:rsid w:val="004E68F6"/>
    <w:rsid w:val="00525A77"/>
    <w:rsid w:val="00533AF8"/>
    <w:rsid w:val="005605E2"/>
    <w:rsid w:val="0057609B"/>
    <w:rsid w:val="00583C86"/>
    <w:rsid w:val="005A5FBD"/>
    <w:rsid w:val="005B277D"/>
    <w:rsid w:val="005B4495"/>
    <w:rsid w:val="005F058A"/>
    <w:rsid w:val="005F4668"/>
    <w:rsid w:val="005F7DD1"/>
    <w:rsid w:val="00600937"/>
    <w:rsid w:val="0062743A"/>
    <w:rsid w:val="00640533"/>
    <w:rsid w:val="006913AB"/>
    <w:rsid w:val="006A3A24"/>
    <w:rsid w:val="006A414B"/>
    <w:rsid w:val="006A722E"/>
    <w:rsid w:val="006C4D8D"/>
    <w:rsid w:val="006D0CCE"/>
    <w:rsid w:val="006E56E5"/>
    <w:rsid w:val="006E6EEA"/>
    <w:rsid w:val="006F2319"/>
    <w:rsid w:val="00702D38"/>
    <w:rsid w:val="00707FF8"/>
    <w:rsid w:val="007167BD"/>
    <w:rsid w:val="00741BC8"/>
    <w:rsid w:val="007554AC"/>
    <w:rsid w:val="0076117F"/>
    <w:rsid w:val="0076430B"/>
    <w:rsid w:val="00770845"/>
    <w:rsid w:val="00772F30"/>
    <w:rsid w:val="007B08F9"/>
    <w:rsid w:val="007B550F"/>
    <w:rsid w:val="007B6117"/>
    <w:rsid w:val="007D0473"/>
    <w:rsid w:val="007E059D"/>
    <w:rsid w:val="007E1D50"/>
    <w:rsid w:val="008025A8"/>
    <w:rsid w:val="008370C7"/>
    <w:rsid w:val="00852653"/>
    <w:rsid w:val="00891D20"/>
    <w:rsid w:val="00895F37"/>
    <w:rsid w:val="00896511"/>
    <w:rsid w:val="008A16C7"/>
    <w:rsid w:val="008A624F"/>
    <w:rsid w:val="00912AF5"/>
    <w:rsid w:val="00926E2C"/>
    <w:rsid w:val="0092722F"/>
    <w:rsid w:val="009429A2"/>
    <w:rsid w:val="0096335C"/>
    <w:rsid w:val="009657FB"/>
    <w:rsid w:val="00967811"/>
    <w:rsid w:val="00973016"/>
    <w:rsid w:val="00981AF3"/>
    <w:rsid w:val="00993475"/>
    <w:rsid w:val="009A6984"/>
    <w:rsid w:val="009C2726"/>
    <w:rsid w:val="009C3899"/>
    <w:rsid w:val="009D4D2C"/>
    <w:rsid w:val="00A52C8D"/>
    <w:rsid w:val="00A6025A"/>
    <w:rsid w:val="00A67F8F"/>
    <w:rsid w:val="00A77337"/>
    <w:rsid w:val="00AA0669"/>
    <w:rsid w:val="00B30EFD"/>
    <w:rsid w:val="00B32E5F"/>
    <w:rsid w:val="00B36BA9"/>
    <w:rsid w:val="00B46EB1"/>
    <w:rsid w:val="00B559B8"/>
    <w:rsid w:val="00B55BB2"/>
    <w:rsid w:val="00B6579B"/>
    <w:rsid w:val="00B70993"/>
    <w:rsid w:val="00B8163E"/>
    <w:rsid w:val="00B85057"/>
    <w:rsid w:val="00B87979"/>
    <w:rsid w:val="00BC3D9F"/>
    <w:rsid w:val="00BE0D30"/>
    <w:rsid w:val="00C00EE2"/>
    <w:rsid w:val="00C01FC9"/>
    <w:rsid w:val="00C1587B"/>
    <w:rsid w:val="00C50C79"/>
    <w:rsid w:val="00C63086"/>
    <w:rsid w:val="00C7371E"/>
    <w:rsid w:val="00CE66DB"/>
    <w:rsid w:val="00CE7C52"/>
    <w:rsid w:val="00CF6C84"/>
    <w:rsid w:val="00D0167B"/>
    <w:rsid w:val="00D16043"/>
    <w:rsid w:val="00D3135F"/>
    <w:rsid w:val="00D83FDA"/>
    <w:rsid w:val="00DA60C4"/>
    <w:rsid w:val="00DA7375"/>
    <w:rsid w:val="00DE2B05"/>
    <w:rsid w:val="00E00862"/>
    <w:rsid w:val="00E22D10"/>
    <w:rsid w:val="00E26882"/>
    <w:rsid w:val="00E315E0"/>
    <w:rsid w:val="00E353F8"/>
    <w:rsid w:val="00E74C67"/>
    <w:rsid w:val="00EA3DD1"/>
    <w:rsid w:val="00EA4216"/>
    <w:rsid w:val="00EE3A9E"/>
    <w:rsid w:val="00F10B1A"/>
    <w:rsid w:val="00F31098"/>
    <w:rsid w:val="00FC7390"/>
    <w:rsid w:val="00FD30CE"/>
    <w:rsid w:val="00FF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59E4E9E"/>
  <w15:docId w15:val="{2954749B-5760-4772-A640-71B3E1C5E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A9E"/>
    <w:pPr>
      <w:spacing w:after="200" w:line="276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6A414B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B46E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452AAD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52AAD"/>
  </w:style>
  <w:style w:type="paragraph" w:styleId="Rodap">
    <w:name w:val="footer"/>
    <w:basedOn w:val="Normal"/>
    <w:link w:val="RodapCarter"/>
    <w:uiPriority w:val="99"/>
    <w:unhideWhenUsed/>
    <w:rsid w:val="00452AAD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452AAD"/>
  </w:style>
  <w:style w:type="table" w:styleId="TabelacomGrelha">
    <w:name w:val="Table Grid"/>
    <w:basedOn w:val="Tabelanormal"/>
    <w:uiPriority w:val="39"/>
    <w:rsid w:val="003F4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91D20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A414B"/>
    <w:rPr>
      <w:rFonts w:ascii="Cambria" w:eastAsia="Times New Roman" w:hAnsi="Cambria" w:cs="Times New Roman"/>
      <w:b/>
      <w:bCs/>
      <w:kern w:val="32"/>
      <w:sz w:val="32"/>
      <w:szCs w:val="32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87979"/>
    <w:pPr>
      <w:spacing w:after="0" w:line="240" w:lineRule="auto"/>
    </w:pPr>
    <w:rPr>
      <w:rFonts w:ascii="Tahoma" w:eastAsiaTheme="minorEastAsia" w:hAnsi="Tahoma" w:cs="Tahoma"/>
      <w:sz w:val="16"/>
      <w:szCs w:val="16"/>
      <w:lang w:eastAsia="pt-PT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87979"/>
    <w:rPr>
      <w:rFonts w:ascii="Tahoma" w:eastAsiaTheme="minorEastAsia" w:hAnsi="Tahoma" w:cs="Tahoma"/>
      <w:sz w:val="16"/>
      <w:szCs w:val="16"/>
      <w:lang w:eastAsia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B87979"/>
  </w:style>
  <w:style w:type="paragraph" w:styleId="SemEspaamento">
    <w:name w:val="No Spacing"/>
    <w:link w:val="SemEspaamentoCarter"/>
    <w:uiPriority w:val="1"/>
    <w:qFormat/>
    <w:rsid w:val="009C2726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C2726"/>
    <w:rPr>
      <w:rFonts w:eastAsiaTheme="minorEastAsia"/>
      <w:lang w:eastAsia="pt-PT"/>
    </w:rPr>
  </w:style>
  <w:style w:type="paragraph" w:customStyle="1" w:styleId="Standard">
    <w:name w:val="Standard"/>
    <w:rsid w:val="00E74C67"/>
    <w:pPr>
      <w:widowControl w:val="0"/>
      <w:suppressAutoHyphens/>
      <w:autoSpaceDN w:val="0"/>
      <w:spacing w:after="0" w:line="240" w:lineRule="auto"/>
      <w:textAlignment w:val="baseline"/>
    </w:pPr>
    <w:rPr>
      <w:rFonts w:ascii="Garamond" w:eastAsia="Arial" w:hAnsi="Garamond" w:cs="Arial"/>
      <w:kern w:val="3"/>
      <w:sz w:val="24"/>
      <w:szCs w:val="24"/>
      <w:lang w:eastAsia="pt-PT"/>
    </w:rPr>
  </w:style>
  <w:style w:type="paragraph" w:styleId="Ttulo">
    <w:name w:val="Title"/>
    <w:aliases w:val="heading 1"/>
    <w:basedOn w:val="Normal"/>
    <w:next w:val="Normal"/>
    <w:link w:val="TtuloCarter"/>
    <w:uiPriority w:val="10"/>
    <w:qFormat/>
    <w:rsid w:val="005B4495"/>
    <w:pPr>
      <w:numPr>
        <w:numId w:val="9"/>
      </w:num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28"/>
      <w:szCs w:val="56"/>
    </w:rPr>
  </w:style>
  <w:style w:type="character" w:customStyle="1" w:styleId="TtuloCarter">
    <w:name w:val="Título Caráter"/>
    <w:aliases w:val="heading 1 Caráter"/>
    <w:basedOn w:val="Tipodeletrapredefinidodopargrafo"/>
    <w:link w:val="Ttulo"/>
    <w:uiPriority w:val="10"/>
    <w:rsid w:val="005B4495"/>
    <w:rPr>
      <w:rFonts w:asciiTheme="majorHAnsi" w:eastAsiaTheme="majorEastAsia" w:hAnsiTheme="majorHAnsi" w:cstheme="majorBidi"/>
      <w:b/>
      <w:spacing w:val="-10"/>
      <w:kern w:val="28"/>
      <w:sz w:val="28"/>
      <w:szCs w:val="56"/>
    </w:rPr>
  </w:style>
  <w:style w:type="paragraph" w:customStyle="1" w:styleId="myNormal">
    <w:name w:val="myNormal"/>
    <w:basedOn w:val="Normal"/>
    <w:rsid w:val="005B4495"/>
    <w:pPr>
      <w:suppressAutoHyphens/>
      <w:spacing w:before="170" w:after="170" w:line="360" w:lineRule="auto"/>
      <w:ind w:firstLine="794"/>
      <w:jc w:val="both"/>
    </w:pPr>
    <w:rPr>
      <w:rFonts w:ascii="Garamond" w:eastAsia="Arial" w:hAnsi="Garamond" w:cs="Times New Roman"/>
      <w:sz w:val="24"/>
      <w:szCs w:val="24"/>
    </w:rPr>
  </w:style>
  <w:style w:type="paragraph" w:styleId="Subttulo">
    <w:name w:val="Subtitle"/>
    <w:aliases w:val="heading 2"/>
    <w:basedOn w:val="Normal"/>
    <w:next w:val="Normal"/>
    <w:link w:val="SubttuloCarter"/>
    <w:uiPriority w:val="11"/>
    <w:qFormat/>
    <w:rsid w:val="00B46EB1"/>
    <w:pPr>
      <w:spacing w:after="160"/>
    </w:pPr>
    <w:rPr>
      <w:rFonts w:asciiTheme="majorHAnsi" w:eastAsiaTheme="minorEastAsia" w:hAnsiTheme="majorHAnsi"/>
      <w:b/>
      <w:spacing w:val="15"/>
      <w:sz w:val="24"/>
    </w:rPr>
  </w:style>
  <w:style w:type="character" w:customStyle="1" w:styleId="SubttuloCarter">
    <w:name w:val="Subtítulo Caráter"/>
    <w:aliases w:val="heading 2 Caráter"/>
    <w:basedOn w:val="Tipodeletrapredefinidodopargrafo"/>
    <w:link w:val="Subttulo"/>
    <w:uiPriority w:val="11"/>
    <w:rsid w:val="00B46EB1"/>
    <w:rPr>
      <w:rFonts w:asciiTheme="majorHAnsi" w:eastAsiaTheme="minorEastAsia" w:hAnsiTheme="majorHAnsi"/>
      <w:b/>
      <w:spacing w:val="15"/>
      <w:sz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B46E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B46EB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6EB1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B46EB1"/>
    <w:rPr>
      <w:color w:val="0563C1" w:themeColor="hyperlink"/>
      <w:u w:val="single"/>
    </w:rPr>
  </w:style>
  <w:style w:type="paragraph" w:customStyle="1" w:styleId="myTitulo02">
    <w:name w:val="myTitulo02"/>
    <w:basedOn w:val="Normal"/>
    <w:rsid w:val="00B46EB1"/>
    <w:pPr>
      <w:keepNext/>
      <w:widowControl w:val="0"/>
      <w:pBdr>
        <w:bottom w:val="single" w:sz="1" w:space="0" w:color="000000"/>
      </w:pBdr>
      <w:suppressAutoHyphens/>
      <w:spacing w:before="680" w:after="227" w:line="240" w:lineRule="auto"/>
    </w:pPr>
    <w:rPr>
      <w:rFonts w:ascii="Arial" w:eastAsia="Arial" w:hAnsi="Arial" w:cs="Times New Roman"/>
      <w:b/>
      <w:bCs/>
      <w:i/>
      <w:sz w:val="28"/>
      <w:szCs w:val="28"/>
    </w:rPr>
  </w:style>
  <w:style w:type="paragraph" w:customStyle="1" w:styleId="myTitulo01">
    <w:name w:val="myTitulo01"/>
    <w:basedOn w:val="Normal"/>
    <w:rsid w:val="00B46EB1"/>
    <w:pPr>
      <w:pageBreakBefore/>
      <w:widowControl w:val="0"/>
      <w:pBdr>
        <w:top w:val="single" w:sz="1" w:space="5" w:color="FFFFFF"/>
        <w:left w:val="single" w:sz="1" w:space="5" w:color="FFFFFF"/>
        <w:bottom w:val="single" w:sz="1" w:space="5" w:color="000000"/>
        <w:right w:val="single" w:sz="1" w:space="5" w:color="FFFFFF"/>
      </w:pBdr>
      <w:shd w:val="clear" w:color="auto" w:fill="CEDDFF"/>
      <w:suppressAutoHyphens/>
      <w:spacing w:after="340" w:line="240" w:lineRule="auto"/>
    </w:pPr>
    <w:rPr>
      <w:rFonts w:ascii="Arial" w:eastAsia="Arial" w:hAnsi="Arial" w:cs="Times New Roman"/>
      <w:b/>
      <w:bCs/>
      <w:i/>
      <w:sz w:val="40"/>
      <w:szCs w:val="36"/>
    </w:rPr>
  </w:style>
  <w:style w:type="paragraph" w:customStyle="1" w:styleId="myTitulo03">
    <w:name w:val="myTitulo03"/>
    <w:basedOn w:val="myTitulo02"/>
    <w:rsid w:val="00B46EB1"/>
    <w:pPr>
      <w:widowControl/>
      <w:numPr>
        <w:numId w:val="17"/>
      </w:numPr>
      <w:pBdr>
        <w:bottom w:val="none" w:sz="0" w:space="0" w:color="auto"/>
      </w:pBdr>
      <w:spacing w:before="454" w:after="113"/>
      <w:ind w:left="283" w:firstLine="0"/>
    </w:pPr>
    <w:rPr>
      <w:sz w:val="26"/>
    </w:rPr>
  </w:style>
  <w:style w:type="paragraph" w:styleId="NormalWeb">
    <w:name w:val="Normal (Web)"/>
    <w:basedOn w:val="Normal"/>
    <w:uiPriority w:val="99"/>
    <w:semiHidden/>
    <w:unhideWhenUsed/>
    <w:rsid w:val="001567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1567BF"/>
    <w:rPr>
      <w:b/>
      <w:bCs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B10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4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hyperlink" Target="https://www.visitportugal.com/pt-pt/node/132952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hyperlink" Target="https://www.visitepontedelima.pt/pt/ponte-de-lima/historia-e-historias/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github.com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hyperlink" Target="https://pixabay.com" TargetMode="External"/><Relationship Id="rId28" Type="http://schemas.openxmlformats.org/officeDocument/2006/relationships/footer" Target="footer6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yperlink" Target="https://chatgpt.com" TargetMode="External"/><Relationship Id="rId27" Type="http://schemas.openxmlformats.org/officeDocument/2006/relationships/hyperlink" Target="https://www.youtube.com" TargetMode="External"/><Relationship Id="rId30" Type="http://schemas.openxmlformats.org/officeDocument/2006/relationships/footer" Target="footer7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dra\Documents\Modelos%20Personalizados%20do%20Office\FicheiroBase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55c06c6-1b13-4f5f-96b1-8b326acb1fa1" xsi:nil="true"/>
    <lcf76f155ced4ddcb4097134ff3c332f xmlns="360003fb-0ef4-4cd0-8702-7d834b244314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BEDF3B9EB37D24888B4934CDC6269C0" ma:contentTypeVersion="10" ma:contentTypeDescription="Crie um novo documento." ma:contentTypeScope="" ma:versionID="b490485edf7e41ac61f7cad3bac662c2">
  <xsd:schema xmlns:xsd="http://www.w3.org/2001/XMLSchema" xmlns:xs="http://www.w3.org/2001/XMLSchema" xmlns:p="http://schemas.microsoft.com/office/2006/metadata/properties" xmlns:ns2="360003fb-0ef4-4cd0-8702-7d834b244314" xmlns:ns3="055c06c6-1b13-4f5f-96b1-8b326acb1fa1" targetNamespace="http://schemas.microsoft.com/office/2006/metadata/properties" ma:root="true" ma:fieldsID="852a12cb68168f85b9fe29c012556c6e" ns2:_="" ns3:_="">
    <xsd:import namespace="360003fb-0ef4-4cd0-8702-7d834b244314"/>
    <xsd:import namespace="055c06c6-1b13-4f5f-96b1-8b326acb1fa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003fb-0ef4-4cd0-8702-7d834b24431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b4310d4b-a2fc-462f-96ba-5e59cf50bb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5c06c6-1b13-4f5f-96b1-8b326acb1fa1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6bcf9e5-9da9-4770-be15-e00ae3fe4db5}" ma:internalName="TaxCatchAll" ma:showField="CatchAllData" ma:web="055c06c6-1b13-4f5f-96b1-8b326acb1fa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87C4FF-9EA2-4944-81E7-B359A809706A}">
  <ds:schemaRefs>
    <ds:schemaRef ds:uri="http://schemas.microsoft.com/office/2006/metadata/properties"/>
    <ds:schemaRef ds:uri="http://schemas.microsoft.com/office/infopath/2007/PartnerControls"/>
    <ds:schemaRef ds:uri="055c06c6-1b13-4f5f-96b1-8b326acb1fa1"/>
    <ds:schemaRef ds:uri="360003fb-0ef4-4cd0-8702-7d834b244314"/>
  </ds:schemaRefs>
</ds:datastoreItem>
</file>

<file path=customXml/itemProps2.xml><?xml version="1.0" encoding="utf-8"?>
<ds:datastoreItem xmlns:ds="http://schemas.openxmlformats.org/officeDocument/2006/customXml" ds:itemID="{3CD7E086-0179-4D94-90D1-30639D096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0003fb-0ef4-4cd0-8702-7d834b244314"/>
    <ds:schemaRef ds:uri="055c06c6-1b13-4f5f-96b1-8b326acb1f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B4A9AE-59BB-EF49-A075-29C0CACA26F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DD5CC64-1777-47E9-8DE2-91FBEAEEB0E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FicheiroBase.dotx</Template>
  <TotalTime>71</TotalTime>
  <Pages>1</Pages>
  <Words>1559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</dc:creator>
  <cp:lastModifiedBy>David Flores Macieira</cp:lastModifiedBy>
  <cp:revision>16</cp:revision>
  <cp:lastPrinted>2015-05-15T18:20:00Z</cp:lastPrinted>
  <dcterms:created xsi:type="dcterms:W3CDTF">2024-06-06T11:29:00Z</dcterms:created>
  <dcterms:modified xsi:type="dcterms:W3CDTF">2025-01-27T15:13:00Z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0x010100BBEDF3B9EB37D24888B4934CDC6269C0</vt:lpwstr>
  </property>
</Properties>
</file>